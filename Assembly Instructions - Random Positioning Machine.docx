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F57CD" w14:textId="52DB523F" w:rsidR="00A9204E" w:rsidRDefault="00C82A05" w:rsidP="00C82A05">
      <w:pPr>
        <w:jc w:val="center"/>
        <w:rPr>
          <w:b/>
          <w:bCs/>
          <w:sz w:val="36"/>
          <w:szCs w:val="36"/>
          <w:lang w:val="en-AU"/>
        </w:rPr>
      </w:pPr>
      <w:r w:rsidRPr="00C82A05">
        <w:rPr>
          <w:b/>
          <w:bCs/>
          <w:sz w:val="36"/>
          <w:szCs w:val="36"/>
          <w:lang w:val="en-AU"/>
        </w:rPr>
        <w:t>Random Positioning Machine Assembly Guide</w:t>
      </w:r>
    </w:p>
    <w:p w14:paraId="12088962" w14:textId="77777777" w:rsidR="00C82A05" w:rsidRDefault="00C82A05" w:rsidP="00C82A05">
      <w:pPr>
        <w:jc w:val="center"/>
        <w:rPr>
          <w:b/>
          <w:bCs/>
          <w:sz w:val="36"/>
          <w:szCs w:val="36"/>
          <w:lang w:val="en-AU"/>
        </w:rPr>
      </w:pPr>
    </w:p>
    <w:p w14:paraId="354D6DBE" w14:textId="65082DA0" w:rsidR="00C82A05" w:rsidRPr="00B33591" w:rsidRDefault="00B662D8" w:rsidP="00C82A05">
      <w:pPr>
        <w:jc w:val="center"/>
        <w:rPr>
          <w:sz w:val="36"/>
          <w:szCs w:val="36"/>
          <w:lang w:val="en-AU"/>
        </w:rPr>
      </w:pPr>
      <w:r>
        <w:rPr>
          <w:noProof/>
          <w:sz w:val="36"/>
          <w:szCs w:val="36"/>
          <w:lang w:val="en-AU"/>
        </w:rPr>
        <w:drawing>
          <wp:inline distT="0" distB="0" distL="0" distR="0" wp14:anchorId="0BBA01F7" wp14:editId="3BB39B51">
            <wp:extent cx="4950460" cy="2963917"/>
            <wp:effectExtent l="0" t="0" r="254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t="6697" b="9370"/>
                    <a:stretch/>
                  </pic:blipFill>
                  <pic:spPr bwMode="auto">
                    <a:xfrm>
                      <a:off x="0" y="0"/>
                      <a:ext cx="4950460" cy="296391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b w:val="0"/>
          <w:color w:val="auto"/>
          <w:sz w:val="22"/>
          <w:szCs w:val="22"/>
        </w:rPr>
        <w:id w:val="1865174922"/>
        <w:docPartObj>
          <w:docPartGallery w:val="Table of Contents"/>
          <w:docPartUnique/>
        </w:docPartObj>
      </w:sdtPr>
      <w:sdtEndPr>
        <w:rPr>
          <w:bCs/>
          <w:noProof/>
        </w:rPr>
      </w:sdtEndPr>
      <w:sdtContent>
        <w:p w14:paraId="30EC2292" w14:textId="3EEE8B70" w:rsidR="00C82A05" w:rsidRPr="00B33591" w:rsidRDefault="00C82A05">
          <w:pPr>
            <w:pStyle w:val="TOCHeading"/>
            <w:rPr>
              <w:color w:val="auto"/>
            </w:rPr>
          </w:pPr>
          <w:r w:rsidRPr="00B33591">
            <w:rPr>
              <w:color w:val="auto"/>
            </w:rPr>
            <w:t>Contents</w:t>
          </w:r>
        </w:p>
        <w:p w14:paraId="2DEC3B05" w14:textId="477058EC" w:rsidR="00D66F7C" w:rsidRDefault="00C82A05">
          <w:pPr>
            <w:pStyle w:val="TOC1"/>
            <w:tabs>
              <w:tab w:val="right" w:leader="dot" w:pos="9350"/>
            </w:tabs>
            <w:rPr>
              <w:rFonts w:eastAsia="MS Mincho"/>
              <w:noProof/>
              <w:kern w:val="2"/>
              <w:lang w:val="en-AU" w:eastAsia="ja-JP"/>
              <w14:ligatures w14:val="standardContextual"/>
            </w:rPr>
          </w:pPr>
          <w:r w:rsidRPr="00B33591">
            <w:fldChar w:fldCharType="begin"/>
          </w:r>
          <w:r w:rsidRPr="00B33591">
            <w:instrText xml:space="preserve"> TOC \o "1-3" \h \z \u </w:instrText>
          </w:r>
          <w:r w:rsidRPr="00B33591">
            <w:fldChar w:fldCharType="separate"/>
          </w:r>
          <w:hyperlink w:anchor="_Toc143240077" w:history="1">
            <w:r w:rsidR="00D66F7C" w:rsidRPr="00A93DE8">
              <w:rPr>
                <w:rStyle w:val="Hyperlink"/>
                <w:noProof/>
              </w:rPr>
              <w:t>1. Parts</w:t>
            </w:r>
            <w:r w:rsidR="00D66F7C">
              <w:rPr>
                <w:noProof/>
                <w:webHidden/>
              </w:rPr>
              <w:tab/>
            </w:r>
            <w:r w:rsidR="00D66F7C">
              <w:rPr>
                <w:noProof/>
                <w:webHidden/>
              </w:rPr>
              <w:fldChar w:fldCharType="begin"/>
            </w:r>
            <w:r w:rsidR="00D66F7C">
              <w:rPr>
                <w:noProof/>
                <w:webHidden/>
              </w:rPr>
              <w:instrText xml:space="preserve"> PAGEREF _Toc143240077 \h </w:instrText>
            </w:r>
            <w:r w:rsidR="00D66F7C">
              <w:rPr>
                <w:noProof/>
                <w:webHidden/>
              </w:rPr>
            </w:r>
            <w:r w:rsidR="00D66F7C">
              <w:rPr>
                <w:noProof/>
                <w:webHidden/>
              </w:rPr>
              <w:fldChar w:fldCharType="separate"/>
            </w:r>
            <w:r w:rsidR="00D66F7C">
              <w:rPr>
                <w:noProof/>
                <w:webHidden/>
              </w:rPr>
              <w:t>2</w:t>
            </w:r>
            <w:r w:rsidR="00D66F7C">
              <w:rPr>
                <w:noProof/>
                <w:webHidden/>
              </w:rPr>
              <w:fldChar w:fldCharType="end"/>
            </w:r>
          </w:hyperlink>
        </w:p>
        <w:p w14:paraId="5AA0E8CF" w14:textId="64BEAF6C" w:rsidR="00D66F7C" w:rsidRDefault="00D66F7C">
          <w:pPr>
            <w:pStyle w:val="TOC1"/>
            <w:tabs>
              <w:tab w:val="right" w:leader="dot" w:pos="9350"/>
            </w:tabs>
            <w:rPr>
              <w:rFonts w:eastAsia="MS Mincho"/>
              <w:noProof/>
              <w:kern w:val="2"/>
              <w:lang w:val="en-AU" w:eastAsia="ja-JP"/>
              <w14:ligatures w14:val="standardContextual"/>
            </w:rPr>
          </w:pPr>
          <w:hyperlink w:anchor="_Toc143240078" w:history="1">
            <w:r w:rsidRPr="00A93DE8">
              <w:rPr>
                <w:rStyle w:val="Hyperlink"/>
                <w:noProof/>
              </w:rPr>
              <w:t>2. Step 1 – Inner Frame Assembly</w:t>
            </w:r>
            <w:r>
              <w:rPr>
                <w:noProof/>
                <w:webHidden/>
              </w:rPr>
              <w:tab/>
            </w:r>
            <w:r>
              <w:rPr>
                <w:noProof/>
                <w:webHidden/>
              </w:rPr>
              <w:fldChar w:fldCharType="begin"/>
            </w:r>
            <w:r>
              <w:rPr>
                <w:noProof/>
                <w:webHidden/>
              </w:rPr>
              <w:instrText xml:space="preserve"> PAGEREF _Toc143240078 \h </w:instrText>
            </w:r>
            <w:r>
              <w:rPr>
                <w:noProof/>
                <w:webHidden/>
              </w:rPr>
            </w:r>
            <w:r>
              <w:rPr>
                <w:noProof/>
                <w:webHidden/>
              </w:rPr>
              <w:fldChar w:fldCharType="separate"/>
            </w:r>
            <w:r>
              <w:rPr>
                <w:noProof/>
                <w:webHidden/>
              </w:rPr>
              <w:t>3</w:t>
            </w:r>
            <w:r>
              <w:rPr>
                <w:noProof/>
                <w:webHidden/>
              </w:rPr>
              <w:fldChar w:fldCharType="end"/>
            </w:r>
          </w:hyperlink>
        </w:p>
        <w:p w14:paraId="6A103DAA" w14:textId="7A857F5F" w:rsidR="00D66F7C" w:rsidRDefault="00D66F7C">
          <w:pPr>
            <w:pStyle w:val="TOC1"/>
            <w:tabs>
              <w:tab w:val="right" w:leader="dot" w:pos="9350"/>
            </w:tabs>
            <w:rPr>
              <w:rFonts w:eastAsia="MS Mincho"/>
              <w:noProof/>
              <w:kern w:val="2"/>
              <w:lang w:val="en-AU" w:eastAsia="ja-JP"/>
              <w14:ligatures w14:val="standardContextual"/>
            </w:rPr>
          </w:pPr>
          <w:hyperlink w:anchor="_Toc143240079" w:history="1">
            <w:r w:rsidRPr="00A93DE8">
              <w:rPr>
                <w:rStyle w:val="Hyperlink"/>
                <w:noProof/>
              </w:rPr>
              <w:t>3. Step 2 – Attach the Inner Servo</w:t>
            </w:r>
            <w:r>
              <w:rPr>
                <w:noProof/>
                <w:webHidden/>
              </w:rPr>
              <w:tab/>
            </w:r>
            <w:r>
              <w:rPr>
                <w:noProof/>
                <w:webHidden/>
              </w:rPr>
              <w:fldChar w:fldCharType="begin"/>
            </w:r>
            <w:r>
              <w:rPr>
                <w:noProof/>
                <w:webHidden/>
              </w:rPr>
              <w:instrText xml:space="preserve"> PAGEREF _Toc143240079 \h </w:instrText>
            </w:r>
            <w:r>
              <w:rPr>
                <w:noProof/>
                <w:webHidden/>
              </w:rPr>
            </w:r>
            <w:r>
              <w:rPr>
                <w:noProof/>
                <w:webHidden/>
              </w:rPr>
              <w:fldChar w:fldCharType="separate"/>
            </w:r>
            <w:r>
              <w:rPr>
                <w:noProof/>
                <w:webHidden/>
              </w:rPr>
              <w:t>4</w:t>
            </w:r>
            <w:r>
              <w:rPr>
                <w:noProof/>
                <w:webHidden/>
              </w:rPr>
              <w:fldChar w:fldCharType="end"/>
            </w:r>
          </w:hyperlink>
        </w:p>
        <w:p w14:paraId="0C1A9540" w14:textId="6342C8E3" w:rsidR="00D66F7C" w:rsidRDefault="00D66F7C">
          <w:pPr>
            <w:pStyle w:val="TOC1"/>
            <w:tabs>
              <w:tab w:val="right" w:leader="dot" w:pos="9350"/>
            </w:tabs>
            <w:rPr>
              <w:rFonts w:eastAsia="MS Mincho"/>
              <w:noProof/>
              <w:kern w:val="2"/>
              <w:lang w:val="en-AU" w:eastAsia="ja-JP"/>
              <w14:ligatures w14:val="standardContextual"/>
            </w:rPr>
          </w:pPr>
          <w:hyperlink w:anchor="_Toc143240080" w:history="1">
            <w:r w:rsidRPr="00A93DE8">
              <w:rPr>
                <w:rStyle w:val="Hyperlink"/>
                <w:noProof/>
              </w:rPr>
              <w:t>4. Step 3 – Outer Frame Assembly</w:t>
            </w:r>
            <w:r>
              <w:rPr>
                <w:noProof/>
                <w:webHidden/>
              </w:rPr>
              <w:tab/>
            </w:r>
            <w:r>
              <w:rPr>
                <w:noProof/>
                <w:webHidden/>
              </w:rPr>
              <w:fldChar w:fldCharType="begin"/>
            </w:r>
            <w:r>
              <w:rPr>
                <w:noProof/>
                <w:webHidden/>
              </w:rPr>
              <w:instrText xml:space="preserve"> PAGEREF _Toc143240080 \h </w:instrText>
            </w:r>
            <w:r>
              <w:rPr>
                <w:noProof/>
                <w:webHidden/>
              </w:rPr>
            </w:r>
            <w:r>
              <w:rPr>
                <w:noProof/>
                <w:webHidden/>
              </w:rPr>
              <w:fldChar w:fldCharType="separate"/>
            </w:r>
            <w:r>
              <w:rPr>
                <w:noProof/>
                <w:webHidden/>
              </w:rPr>
              <w:t>5</w:t>
            </w:r>
            <w:r>
              <w:rPr>
                <w:noProof/>
                <w:webHidden/>
              </w:rPr>
              <w:fldChar w:fldCharType="end"/>
            </w:r>
          </w:hyperlink>
        </w:p>
        <w:p w14:paraId="72DC80B4" w14:textId="1E80961E" w:rsidR="00D66F7C" w:rsidRDefault="00D66F7C">
          <w:pPr>
            <w:pStyle w:val="TOC1"/>
            <w:tabs>
              <w:tab w:val="right" w:leader="dot" w:pos="9350"/>
            </w:tabs>
            <w:rPr>
              <w:rFonts w:eastAsia="MS Mincho"/>
              <w:noProof/>
              <w:kern w:val="2"/>
              <w:lang w:val="en-AU" w:eastAsia="ja-JP"/>
              <w14:ligatures w14:val="standardContextual"/>
            </w:rPr>
          </w:pPr>
          <w:hyperlink w:anchor="_Toc143240081" w:history="1">
            <w:r w:rsidRPr="00A93DE8">
              <w:rPr>
                <w:rStyle w:val="Hyperlink"/>
                <w:noProof/>
              </w:rPr>
              <w:t>5. Step 4 – Attach the Outer Servo</w:t>
            </w:r>
            <w:r>
              <w:rPr>
                <w:noProof/>
                <w:webHidden/>
              </w:rPr>
              <w:tab/>
            </w:r>
            <w:r>
              <w:rPr>
                <w:noProof/>
                <w:webHidden/>
              </w:rPr>
              <w:fldChar w:fldCharType="begin"/>
            </w:r>
            <w:r>
              <w:rPr>
                <w:noProof/>
                <w:webHidden/>
              </w:rPr>
              <w:instrText xml:space="preserve"> PAGEREF _Toc143240081 \h </w:instrText>
            </w:r>
            <w:r>
              <w:rPr>
                <w:noProof/>
                <w:webHidden/>
              </w:rPr>
            </w:r>
            <w:r>
              <w:rPr>
                <w:noProof/>
                <w:webHidden/>
              </w:rPr>
              <w:fldChar w:fldCharType="separate"/>
            </w:r>
            <w:r>
              <w:rPr>
                <w:noProof/>
                <w:webHidden/>
              </w:rPr>
              <w:t>7</w:t>
            </w:r>
            <w:r>
              <w:rPr>
                <w:noProof/>
                <w:webHidden/>
              </w:rPr>
              <w:fldChar w:fldCharType="end"/>
            </w:r>
          </w:hyperlink>
        </w:p>
        <w:p w14:paraId="10426C09" w14:textId="360A9337" w:rsidR="00D66F7C" w:rsidRDefault="00D66F7C">
          <w:pPr>
            <w:pStyle w:val="TOC1"/>
            <w:tabs>
              <w:tab w:val="right" w:leader="dot" w:pos="9350"/>
            </w:tabs>
            <w:rPr>
              <w:rFonts w:eastAsia="MS Mincho"/>
              <w:noProof/>
              <w:kern w:val="2"/>
              <w:lang w:val="en-AU" w:eastAsia="ja-JP"/>
              <w14:ligatures w14:val="standardContextual"/>
            </w:rPr>
          </w:pPr>
          <w:hyperlink w:anchor="_Toc143240082" w:history="1">
            <w:r w:rsidRPr="00A93DE8">
              <w:rPr>
                <w:rStyle w:val="Hyperlink"/>
                <w:noProof/>
              </w:rPr>
              <w:t>6. Step 5 – Attach Stands</w:t>
            </w:r>
            <w:r>
              <w:rPr>
                <w:noProof/>
                <w:webHidden/>
              </w:rPr>
              <w:tab/>
            </w:r>
            <w:r>
              <w:rPr>
                <w:noProof/>
                <w:webHidden/>
              </w:rPr>
              <w:fldChar w:fldCharType="begin"/>
            </w:r>
            <w:r>
              <w:rPr>
                <w:noProof/>
                <w:webHidden/>
              </w:rPr>
              <w:instrText xml:space="preserve"> PAGEREF _Toc143240082 \h </w:instrText>
            </w:r>
            <w:r>
              <w:rPr>
                <w:noProof/>
                <w:webHidden/>
              </w:rPr>
            </w:r>
            <w:r>
              <w:rPr>
                <w:noProof/>
                <w:webHidden/>
              </w:rPr>
              <w:fldChar w:fldCharType="separate"/>
            </w:r>
            <w:r>
              <w:rPr>
                <w:noProof/>
                <w:webHidden/>
              </w:rPr>
              <w:t>7</w:t>
            </w:r>
            <w:r>
              <w:rPr>
                <w:noProof/>
                <w:webHidden/>
              </w:rPr>
              <w:fldChar w:fldCharType="end"/>
            </w:r>
          </w:hyperlink>
        </w:p>
        <w:p w14:paraId="5F374572" w14:textId="03900B7C" w:rsidR="00D66F7C" w:rsidRDefault="00D66F7C">
          <w:pPr>
            <w:pStyle w:val="TOC1"/>
            <w:tabs>
              <w:tab w:val="right" w:leader="dot" w:pos="9350"/>
            </w:tabs>
            <w:rPr>
              <w:rFonts w:eastAsia="MS Mincho"/>
              <w:noProof/>
              <w:kern w:val="2"/>
              <w:lang w:val="en-AU" w:eastAsia="ja-JP"/>
              <w14:ligatures w14:val="standardContextual"/>
            </w:rPr>
          </w:pPr>
          <w:hyperlink w:anchor="_Toc143240083" w:history="1">
            <w:r w:rsidRPr="00A93DE8">
              <w:rPr>
                <w:rStyle w:val="Hyperlink"/>
                <w:noProof/>
              </w:rPr>
              <w:t>7. Step 6 – Route Cables</w:t>
            </w:r>
            <w:r>
              <w:rPr>
                <w:noProof/>
                <w:webHidden/>
              </w:rPr>
              <w:tab/>
            </w:r>
            <w:r>
              <w:rPr>
                <w:noProof/>
                <w:webHidden/>
              </w:rPr>
              <w:fldChar w:fldCharType="begin"/>
            </w:r>
            <w:r>
              <w:rPr>
                <w:noProof/>
                <w:webHidden/>
              </w:rPr>
              <w:instrText xml:space="preserve"> PAGEREF _Toc143240083 \h </w:instrText>
            </w:r>
            <w:r>
              <w:rPr>
                <w:noProof/>
                <w:webHidden/>
              </w:rPr>
            </w:r>
            <w:r>
              <w:rPr>
                <w:noProof/>
                <w:webHidden/>
              </w:rPr>
              <w:fldChar w:fldCharType="separate"/>
            </w:r>
            <w:r>
              <w:rPr>
                <w:noProof/>
                <w:webHidden/>
              </w:rPr>
              <w:t>8</w:t>
            </w:r>
            <w:r>
              <w:rPr>
                <w:noProof/>
                <w:webHidden/>
              </w:rPr>
              <w:fldChar w:fldCharType="end"/>
            </w:r>
          </w:hyperlink>
        </w:p>
        <w:p w14:paraId="66701EBF" w14:textId="31689084" w:rsidR="00D66F7C" w:rsidRDefault="00D66F7C">
          <w:pPr>
            <w:pStyle w:val="TOC1"/>
            <w:tabs>
              <w:tab w:val="right" w:leader="dot" w:pos="9350"/>
            </w:tabs>
            <w:rPr>
              <w:rFonts w:eastAsia="MS Mincho"/>
              <w:noProof/>
              <w:kern w:val="2"/>
              <w:lang w:val="en-AU" w:eastAsia="ja-JP"/>
              <w14:ligatures w14:val="standardContextual"/>
            </w:rPr>
          </w:pPr>
          <w:hyperlink w:anchor="_Toc143240084" w:history="1">
            <w:r w:rsidRPr="00A93DE8">
              <w:rPr>
                <w:rStyle w:val="Hyperlink"/>
                <w:noProof/>
              </w:rPr>
              <w:t>8. Step 7 – Electronics</w:t>
            </w:r>
            <w:r>
              <w:rPr>
                <w:noProof/>
                <w:webHidden/>
              </w:rPr>
              <w:tab/>
            </w:r>
            <w:r>
              <w:rPr>
                <w:noProof/>
                <w:webHidden/>
              </w:rPr>
              <w:fldChar w:fldCharType="begin"/>
            </w:r>
            <w:r>
              <w:rPr>
                <w:noProof/>
                <w:webHidden/>
              </w:rPr>
              <w:instrText xml:space="preserve"> PAGEREF _Toc143240084 \h </w:instrText>
            </w:r>
            <w:r>
              <w:rPr>
                <w:noProof/>
                <w:webHidden/>
              </w:rPr>
            </w:r>
            <w:r>
              <w:rPr>
                <w:noProof/>
                <w:webHidden/>
              </w:rPr>
              <w:fldChar w:fldCharType="separate"/>
            </w:r>
            <w:r>
              <w:rPr>
                <w:noProof/>
                <w:webHidden/>
              </w:rPr>
              <w:t>8</w:t>
            </w:r>
            <w:r>
              <w:rPr>
                <w:noProof/>
                <w:webHidden/>
              </w:rPr>
              <w:fldChar w:fldCharType="end"/>
            </w:r>
          </w:hyperlink>
        </w:p>
        <w:p w14:paraId="6DF700A5" w14:textId="76587AA6" w:rsidR="00C82A05" w:rsidRDefault="00C82A05">
          <w:r w:rsidRPr="00B33591">
            <w:rPr>
              <w:b/>
              <w:bCs/>
              <w:noProof/>
            </w:rPr>
            <w:fldChar w:fldCharType="end"/>
          </w:r>
        </w:p>
      </w:sdtContent>
    </w:sdt>
    <w:p w14:paraId="0065F811" w14:textId="77777777" w:rsidR="00343CDD" w:rsidRDefault="00343CDD" w:rsidP="003548B9">
      <w:pPr>
        <w:rPr>
          <w:rFonts w:cstheme="minorHAnsi"/>
        </w:rPr>
      </w:pPr>
    </w:p>
    <w:p w14:paraId="772AADC9" w14:textId="17CBDA31" w:rsidR="003548B9" w:rsidRDefault="00BB547B" w:rsidP="003548B9">
      <w:r>
        <w:rPr>
          <w:rFonts w:cstheme="minorHAnsi"/>
        </w:rPr>
        <w:t>This project is opensource, f</w:t>
      </w:r>
      <w:r w:rsidR="004B624D">
        <w:rPr>
          <w:rFonts w:cstheme="minorHAnsi"/>
        </w:rPr>
        <w:t xml:space="preserve">or a copy of this guide, the code and the 3D models for printing </w:t>
      </w:r>
      <w:r w:rsidR="00DC34B1">
        <w:rPr>
          <w:rFonts w:cstheme="minorHAnsi"/>
        </w:rPr>
        <w:t>go</w:t>
      </w:r>
      <w:r w:rsidR="003548B9">
        <w:rPr>
          <w:rFonts w:cstheme="minorHAnsi"/>
        </w:rPr>
        <w:t xml:space="preserve"> to </w:t>
      </w:r>
      <w:hyperlink r:id="rId12" w:history="1">
        <w:r w:rsidR="003548B9">
          <w:rPr>
            <w:rStyle w:val="Hyperlink"/>
          </w:rPr>
          <w:t>https://github.com/CoreElectronics/Random-Positioning-Machine/tree/main</w:t>
        </w:r>
      </w:hyperlink>
    </w:p>
    <w:p w14:paraId="4A843B56" w14:textId="274C580F" w:rsidR="00A61380" w:rsidRDefault="00A61380">
      <w:pPr>
        <w:rPr>
          <w:rFonts w:asciiTheme="majorHAnsi" w:hAnsiTheme="majorHAnsi" w:cstheme="majorHAnsi"/>
          <w:b/>
          <w:bCs/>
          <w:sz w:val="28"/>
          <w:szCs w:val="28"/>
        </w:rPr>
      </w:pPr>
    </w:p>
    <w:p w14:paraId="69AF3ED9" w14:textId="6E2F3121" w:rsidR="008B3662" w:rsidRPr="0052117A" w:rsidRDefault="00B51D4B">
      <w:pPr>
        <w:rPr>
          <w:rFonts w:asciiTheme="majorHAnsi" w:hAnsiTheme="majorHAnsi" w:cstheme="majorHAnsi"/>
          <w:sz w:val="28"/>
          <w:szCs w:val="28"/>
        </w:rPr>
      </w:pPr>
      <w:r w:rsidRPr="0052117A">
        <w:rPr>
          <w:rFonts w:asciiTheme="majorHAnsi" w:hAnsiTheme="majorHAnsi" w:cstheme="majorHAnsi"/>
          <w:b/>
          <w:bCs/>
          <w:sz w:val="28"/>
          <w:szCs w:val="28"/>
        </w:rPr>
        <w:t>Preparation Work</w:t>
      </w:r>
    </w:p>
    <w:p w14:paraId="712A30FF" w14:textId="117F8D6F" w:rsidR="007436C6" w:rsidRPr="007436C6" w:rsidRDefault="008B3662" w:rsidP="007436C6">
      <w:pPr>
        <w:pStyle w:val="ListParagraph"/>
        <w:numPr>
          <w:ilvl w:val="0"/>
          <w:numId w:val="25"/>
        </w:numPr>
        <w:rPr>
          <w:sz w:val="36"/>
          <w:szCs w:val="36"/>
        </w:rPr>
      </w:pPr>
      <w:r w:rsidRPr="008B3662">
        <w:t>3D print required parts</w:t>
      </w:r>
      <w:r>
        <w:t xml:space="preserve"> out of PLA</w:t>
      </w:r>
      <w:r w:rsidR="00A53D2A">
        <w:t xml:space="preserve"> and clean up any edges using a file or sandpaper</w:t>
      </w:r>
    </w:p>
    <w:p w14:paraId="739644DB" w14:textId="65F15DC4" w:rsidR="007436C6" w:rsidRPr="00D52BA5" w:rsidRDefault="007436C6" w:rsidP="007436C6">
      <w:pPr>
        <w:pStyle w:val="ListParagraph"/>
        <w:numPr>
          <w:ilvl w:val="0"/>
          <w:numId w:val="25"/>
        </w:numPr>
        <w:rPr>
          <w:sz w:val="36"/>
          <w:szCs w:val="36"/>
        </w:rPr>
      </w:pPr>
      <w:r>
        <w:t>Se</w:t>
      </w:r>
      <w:r w:rsidR="00B707AD">
        <w:t>tup Micro</w:t>
      </w:r>
      <w:r w:rsidR="00C2198F">
        <w:t>P</w:t>
      </w:r>
      <w:r w:rsidR="00B707AD">
        <w:t>ython</w:t>
      </w:r>
      <w:r>
        <w:t xml:space="preserve"> and install code on the Raspberry Pi Pico (</w:t>
      </w:r>
      <w:r w:rsidR="00B707AD">
        <w:t xml:space="preserve">name </w:t>
      </w:r>
      <w:r w:rsidR="003818EB">
        <w:t xml:space="preserve">the </w:t>
      </w:r>
      <w:r w:rsidR="00B707AD">
        <w:t>code file</w:t>
      </w:r>
      <w:r>
        <w:t xml:space="preserve"> main.py)</w:t>
      </w:r>
    </w:p>
    <w:p w14:paraId="2FC75068" w14:textId="4B92A495" w:rsidR="00D52BA5" w:rsidRPr="00B11B67" w:rsidRDefault="00D52BA5" w:rsidP="007436C6">
      <w:pPr>
        <w:pStyle w:val="ListParagraph"/>
        <w:numPr>
          <w:ilvl w:val="0"/>
          <w:numId w:val="25"/>
        </w:numPr>
        <w:rPr>
          <w:sz w:val="36"/>
          <w:szCs w:val="36"/>
        </w:rPr>
      </w:pPr>
      <w:r>
        <w:t xml:space="preserve">Carefully attach </w:t>
      </w:r>
      <w:r w:rsidR="00B31184">
        <w:t xml:space="preserve">each of </w:t>
      </w:r>
      <w:r>
        <w:t xml:space="preserve">the two </w:t>
      </w:r>
      <w:r w:rsidR="00B31184">
        <w:t>Small Gears to a Servo</w:t>
      </w:r>
      <w:r w:rsidR="006C229B">
        <w:t xml:space="preserve"> and</w:t>
      </w:r>
      <w:r w:rsidR="00871515">
        <w:t xml:space="preserve"> secure with a bolt</w:t>
      </w:r>
    </w:p>
    <w:p w14:paraId="6E143916" w14:textId="4E9445DF" w:rsidR="00A53D2A" w:rsidRPr="00A53D2A" w:rsidRDefault="00CC6AF8" w:rsidP="00343CDD">
      <w:pPr>
        <w:pStyle w:val="ListParagraph"/>
        <w:numPr>
          <w:ilvl w:val="0"/>
          <w:numId w:val="25"/>
        </w:numPr>
        <w:rPr>
          <w:sz w:val="36"/>
          <w:szCs w:val="36"/>
        </w:rPr>
      </w:pPr>
      <w:r>
        <w:t>Solder headers onto the Slip Ring wires if it does not come with headers</w:t>
      </w:r>
      <w:r w:rsidR="0052117A">
        <w:t xml:space="preserve"> for connection</w:t>
      </w:r>
    </w:p>
    <w:p w14:paraId="51CBD0A7" w14:textId="17183D89" w:rsidR="00C82A05" w:rsidRPr="00343CDD" w:rsidRDefault="004861F8" w:rsidP="00343CDD">
      <w:pPr>
        <w:pStyle w:val="ListParagraph"/>
        <w:numPr>
          <w:ilvl w:val="0"/>
          <w:numId w:val="25"/>
        </w:numPr>
        <w:rPr>
          <w:sz w:val="36"/>
          <w:szCs w:val="36"/>
        </w:rPr>
      </w:pPr>
      <w:r w:rsidRPr="00FD7D86">
        <w:rPr>
          <w:noProof/>
        </w:rPr>
        <w:drawing>
          <wp:anchor distT="0" distB="0" distL="114300" distR="114300" simplePos="0" relativeHeight="251820032" behindDoc="1" locked="0" layoutInCell="1" allowOverlap="1" wp14:anchorId="525BFE9B" wp14:editId="142254CB">
            <wp:simplePos x="0" y="0"/>
            <wp:positionH relativeFrom="margin">
              <wp:posOffset>2611755</wp:posOffset>
            </wp:positionH>
            <wp:positionV relativeFrom="paragraph">
              <wp:posOffset>483235</wp:posOffset>
            </wp:positionV>
            <wp:extent cx="1590040" cy="544195"/>
            <wp:effectExtent l="0" t="0" r="0" b="8255"/>
            <wp:wrapNone/>
            <wp:docPr id="135" name="Picture 135" descr="Logo&#10;&#10;Description automatically generated">
              <a:extLst xmlns:a="http://schemas.openxmlformats.org/drawingml/2006/main">
                <a:ext uri="{FF2B5EF4-FFF2-40B4-BE49-F238E27FC236}">
                  <a16:creationId xmlns:a16="http://schemas.microsoft.com/office/drawing/2014/main" id="{A22D831A-593E-D3C2-CE91-DE6658662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Logo&#10;&#10;Description automatically generated">
                      <a:extLst>
                        <a:ext uri="{FF2B5EF4-FFF2-40B4-BE49-F238E27FC236}">
                          <a16:creationId xmlns:a16="http://schemas.microsoft.com/office/drawing/2014/main" id="{A22D831A-593E-D3C2-CE91-DE6658662B7F}"/>
                        </a:ext>
                      </a:extLst>
                    </pic:cNvPr>
                    <pic:cNvPicPr>
                      <a:picLocks noChangeAspect="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90040" cy="5441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1056" behindDoc="1" locked="0" layoutInCell="1" allowOverlap="1" wp14:anchorId="698FCDD8" wp14:editId="7A8324A9">
            <wp:simplePos x="0" y="0"/>
            <wp:positionH relativeFrom="margin">
              <wp:posOffset>4330700</wp:posOffset>
            </wp:positionH>
            <wp:positionV relativeFrom="paragraph">
              <wp:posOffset>433161</wp:posOffset>
            </wp:positionV>
            <wp:extent cx="1621155" cy="633730"/>
            <wp:effectExtent l="0" t="0" r="0" b="0"/>
            <wp:wrapNone/>
            <wp:docPr id="136" name="Picture 136" descr="A purple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urple and black background&#10;&#10;Description automatically generated with medium confidence"/>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2115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01AA">
        <w:t>Source additional</w:t>
      </w:r>
      <w:r w:rsidR="00570663">
        <w:t xml:space="preserve"> tools</w:t>
      </w:r>
      <w:r>
        <w:t>/materials</w:t>
      </w:r>
      <w:r w:rsidR="00570663">
        <w:t xml:space="preserve"> needed; a screw </w:t>
      </w:r>
      <w:r w:rsidR="003701AA">
        <w:t>driver</w:t>
      </w:r>
      <w:r w:rsidR="00570663">
        <w:t>, strong tape</w:t>
      </w:r>
      <w:r w:rsidR="003701AA">
        <w:t xml:space="preserve"> and </w:t>
      </w:r>
      <w:r w:rsidR="00570663">
        <w:t xml:space="preserve">bolt cutters </w:t>
      </w:r>
      <w:r>
        <w:t>for cutting off cable ties</w:t>
      </w:r>
      <w:r w:rsidR="00C82A05" w:rsidRPr="00343CDD">
        <w:rPr>
          <w:sz w:val="36"/>
          <w:szCs w:val="36"/>
        </w:rPr>
        <w:br w:type="page"/>
      </w:r>
    </w:p>
    <w:p w14:paraId="6A7B901F" w14:textId="39A04546" w:rsidR="00C82A05" w:rsidRDefault="00497DB8" w:rsidP="00C82A05">
      <w:pPr>
        <w:pStyle w:val="Heading1"/>
      </w:pPr>
      <w:bookmarkStart w:id="0" w:name="_Toc143240077"/>
      <w:r>
        <w:rPr>
          <w:noProof/>
        </w:rPr>
        <w:lastRenderedPageBreak/>
        <mc:AlternateContent>
          <mc:Choice Requires="wps">
            <w:drawing>
              <wp:anchor distT="0" distB="0" distL="114300" distR="114300" simplePos="0" relativeHeight="251670528" behindDoc="0" locked="0" layoutInCell="1" allowOverlap="1" wp14:anchorId="4A262C13" wp14:editId="4D105561">
                <wp:simplePos x="0" y="0"/>
                <wp:positionH relativeFrom="margin">
                  <wp:posOffset>4403725</wp:posOffset>
                </wp:positionH>
                <wp:positionV relativeFrom="paragraph">
                  <wp:posOffset>157714</wp:posOffset>
                </wp:positionV>
                <wp:extent cx="1539875" cy="33655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7AFE7793" w14:textId="39F7AFB9" w:rsidR="007C2917" w:rsidRPr="007C2917" w:rsidRDefault="007C2917" w:rsidP="007C2917">
                            <w:pPr>
                              <w:jc w:val="center"/>
                              <w:rPr>
                                <w:lang w:val="en-AU"/>
                              </w:rPr>
                            </w:pPr>
                            <w:r>
                              <w:rPr>
                                <w:lang w:val="en-AU"/>
                              </w:rPr>
                              <w:t>1x Outer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A262C13" id="_x0000_t202" coordsize="21600,21600" o:spt="202" path="m,l,21600r21600,l21600,xe">
                <v:stroke joinstyle="miter"/>
                <v:path gradientshapeok="t" o:connecttype="rect"/>
              </v:shapetype>
              <v:shape id="Text Box 21" o:spid="_x0000_s1026" type="#_x0000_t202" style="position:absolute;margin-left:346.75pt;margin-top:12.4pt;width:121.25pt;height:26.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" filled="f" stroked="f" strokeweight=".5pt">
                <v:textbox>
                  <w:txbxContent>
                    <w:p w14:paraId="7AFE7793" w14:textId="39F7AFB9" w:rsidR="007C2917" w:rsidRPr="007C2917" w:rsidRDefault="007C2917" w:rsidP="007C2917">
                      <w:pPr>
                        <w:jc w:val="center"/>
                        <w:rPr>
                          <w:lang w:val="en-AU"/>
                        </w:rPr>
                      </w:pPr>
                      <w:r>
                        <w:rPr>
                          <w:lang w:val="en-AU"/>
                        </w:rPr>
                        <w:t>1x Outer Frame</w:t>
                      </w:r>
                    </w:p>
                  </w:txbxContent>
                </v:textbox>
                <w10:wrap anchorx="margin"/>
              </v:shape>
            </w:pict>
          </mc:Fallback>
        </mc:AlternateContent>
      </w:r>
      <w:r w:rsidR="00C82A05">
        <w:t xml:space="preserve">1. </w:t>
      </w:r>
      <w:r w:rsidR="003D47BC">
        <w:t>Parts</w:t>
      </w:r>
      <w:bookmarkEnd w:id="0"/>
    </w:p>
    <w:p w14:paraId="0C367946" w14:textId="14328B4C" w:rsidR="00C82A05" w:rsidRDefault="00497DB8" w:rsidP="00C82A05">
      <w:r>
        <w:rPr>
          <w:noProof/>
        </w:rPr>
        <mc:AlternateContent>
          <mc:Choice Requires="wps">
            <w:drawing>
              <wp:anchor distT="0" distB="0" distL="114300" distR="114300" simplePos="0" relativeHeight="251666432" behindDoc="0" locked="0" layoutInCell="1" allowOverlap="1" wp14:anchorId="2F91A483" wp14:editId="29242FDA">
                <wp:simplePos x="0" y="0"/>
                <wp:positionH relativeFrom="column">
                  <wp:posOffset>-248285</wp:posOffset>
                </wp:positionH>
                <wp:positionV relativeFrom="paragraph">
                  <wp:posOffset>100965</wp:posOffset>
                </wp:positionV>
                <wp:extent cx="1539875" cy="3365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367D9EF5" w14:textId="281A2E3A" w:rsidR="007C2917" w:rsidRPr="007C2917" w:rsidRDefault="007C2917" w:rsidP="007C2917">
                            <w:pPr>
                              <w:jc w:val="center"/>
                              <w:rPr>
                                <w:lang w:val="en-AU"/>
                              </w:rPr>
                            </w:pPr>
                            <w:r>
                              <w:rPr>
                                <w:lang w:val="en-AU"/>
                              </w:rPr>
                              <w:t>1x Experiment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91A483" id="Text Box 19" o:spid="_x0000_s1027" type="#_x0000_t202" style="position:absolute;margin-left:-19.55pt;margin-top:7.95pt;width:121.25pt;height:2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" filled="f" stroked="f" strokeweight=".5pt">
                <v:textbox>
                  <w:txbxContent>
                    <w:p w14:paraId="367D9EF5" w14:textId="281A2E3A" w:rsidR="007C2917" w:rsidRPr="007C2917" w:rsidRDefault="007C2917" w:rsidP="007C2917">
                      <w:pPr>
                        <w:jc w:val="center"/>
                        <w:rPr>
                          <w:lang w:val="en-AU"/>
                        </w:rPr>
                      </w:pPr>
                      <w:r>
                        <w:rPr>
                          <w:lang w:val="en-AU"/>
                        </w:rPr>
                        <w:t>1x Experiment Platform</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F7075CF" wp14:editId="6C4C7ACF">
                <wp:simplePos x="0" y="0"/>
                <wp:positionH relativeFrom="column">
                  <wp:posOffset>1844675</wp:posOffset>
                </wp:positionH>
                <wp:positionV relativeFrom="paragraph">
                  <wp:posOffset>109220</wp:posOffset>
                </wp:positionV>
                <wp:extent cx="1539875" cy="33655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51681919" w14:textId="7903F996" w:rsidR="007C2917" w:rsidRPr="007C2917" w:rsidRDefault="007C2917" w:rsidP="007C2917">
                            <w:pPr>
                              <w:jc w:val="center"/>
                              <w:rPr>
                                <w:lang w:val="en-AU"/>
                              </w:rPr>
                            </w:pPr>
                            <w:r>
                              <w:rPr>
                                <w:lang w:val="en-AU"/>
                              </w:rPr>
                              <w:t>1x Inner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075CF" id="Text Box 20" o:spid="_x0000_s1028" type="#_x0000_t202" style="position:absolute;margin-left:145.25pt;margin-top:8.6pt;width:121.25pt;height: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" filled="f" stroked="f" strokeweight=".5pt">
                <v:textbox>
                  <w:txbxContent>
                    <w:p w14:paraId="51681919" w14:textId="7903F996" w:rsidR="007C2917" w:rsidRPr="007C2917" w:rsidRDefault="007C2917" w:rsidP="007C2917">
                      <w:pPr>
                        <w:jc w:val="center"/>
                        <w:rPr>
                          <w:lang w:val="en-AU"/>
                        </w:rPr>
                      </w:pPr>
                      <w:r>
                        <w:rPr>
                          <w:lang w:val="en-AU"/>
                        </w:rPr>
                        <w:t>1x Inner Frame</w:t>
                      </w:r>
                    </w:p>
                  </w:txbxContent>
                </v:textbox>
              </v:shape>
            </w:pict>
          </mc:Fallback>
        </mc:AlternateContent>
      </w:r>
      <w:r>
        <w:rPr>
          <w:noProof/>
        </w:rPr>
        <w:drawing>
          <wp:anchor distT="0" distB="0" distL="114300" distR="114300" simplePos="0" relativeHeight="251653120" behindDoc="1" locked="0" layoutInCell="1" allowOverlap="1" wp14:anchorId="65DE8A6D" wp14:editId="41EB0642">
            <wp:simplePos x="0" y="0"/>
            <wp:positionH relativeFrom="margin">
              <wp:posOffset>1198880</wp:posOffset>
            </wp:positionH>
            <wp:positionV relativeFrom="paragraph">
              <wp:posOffset>320040</wp:posOffset>
            </wp:positionV>
            <wp:extent cx="2784475" cy="2129790"/>
            <wp:effectExtent l="0" t="0" r="0" b="3810"/>
            <wp:wrapTight wrapText="bothSides">
              <wp:wrapPolygon edited="0">
                <wp:start x="0" y="0"/>
                <wp:lineTo x="0" y="21445"/>
                <wp:lineTo x="21428" y="21445"/>
                <wp:lineTo x="214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4475" cy="2129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1" locked="0" layoutInCell="1" allowOverlap="1" wp14:anchorId="4BF835A9" wp14:editId="612400E2">
            <wp:simplePos x="0" y="0"/>
            <wp:positionH relativeFrom="margin">
              <wp:posOffset>3726815</wp:posOffset>
            </wp:positionH>
            <wp:positionV relativeFrom="paragraph">
              <wp:posOffset>151130</wp:posOffset>
            </wp:positionV>
            <wp:extent cx="2840355" cy="2506980"/>
            <wp:effectExtent l="0" t="0" r="0" b="7620"/>
            <wp:wrapTight wrapText="bothSides">
              <wp:wrapPolygon edited="0">
                <wp:start x="0" y="0"/>
                <wp:lineTo x="0" y="21502"/>
                <wp:lineTo x="21441" y="21502"/>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0355"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7BD6BC70" wp14:editId="6F60571E">
            <wp:simplePos x="0" y="0"/>
            <wp:positionH relativeFrom="margin">
              <wp:posOffset>-189230</wp:posOffset>
            </wp:positionH>
            <wp:positionV relativeFrom="paragraph">
              <wp:posOffset>292334</wp:posOffset>
            </wp:positionV>
            <wp:extent cx="1384935" cy="2125980"/>
            <wp:effectExtent l="0" t="0" r="5715" b="7620"/>
            <wp:wrapTight wrapText="bothSides">
              <wp:wrapPolygon edited="0">
                <wp:start x="0" y="0"/>
                <wp:lineTo x="0" y="21484"/>
                <wp:lineTo x="21392" y="21484"/>
                <wp:lineTo x="213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4935" cy="212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A72D7" w14:textId="472C5E4C" w:rsidR="003D47BC" w:rsidRDefault="000B6FC8" w:rsidP="00C82A05">
      <w:pPr>
        <w:rPr>
          <w:noProof/>
        </w:rPr>
      </w:pPr>
      <w:r>
        <w:rPr>
          <w:noProof/>
        </w:rPr>
        <w:drawing>
          <wp:anchor distT="0" distB="0" distL="114300" distR="114300" simplePos="0" relativeHeight="251651072" behindDoc="1" locked="0" layoutInCell="1" allowOverlap="1" wp14:anchorId="4A03ED98" wp14:editId="4432A33D">
            <wp:simplePos x="0" y="0"/>
            <wp:positionH relativeFrom="column">
              <wp:posOffset>50800</wp:posOffset>
            </wp:positionH>
            <wp:positionV relativeFrom="paragraph">
              <wp:posOffset>3822065</wp:posOffset>
            </wp:positionV>
            <wp:extent cx="1593215" cy="1814830"/>
            <wp:effectExtent l="0" t="0" r="6985" b="0"/>
            <wp:wrapTight wrapText="bothSides">
              <wp:wrapPolygon edited="0">
                <wp:start x="0" y="0"/>
                <wp:lineTo x="0" y="21313"/>
                <wp:lineTo x="21436" y="21313"/>
                <wp:lineTo x="214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3215"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2575F2C2" wp14:editId="5DFB1D05">
            <wp:simplePos x="0" y="0"/>
            <wp:positionH relativeFrom="margin">
              <wp:posOffset>266700</wp:posOffset>
            </wp:positionH>
            <wp:positionV relativeFrom="paragraph">
              <wp:posOffset>2620010</wp:posOffset>
            </wp:positionV>
            <wp:extent cx="742315" cy="692150"/>
            <wp:effectExtent l="0" t="0" r="635" b="0"/>
            <wp:wrapTight wrapText="bothSides">
              <wp:wrapPolygon edited="0">
                <wp:start x="0" y="0"/>
                <wp:lineTo x="0" y="20807"/>
                <wp:lineTo x="21064" y="20807"/>
                <wp:lineTo x="210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2315" cy="692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2DFA8539" wp14:editId="06A83F96">
                <wp:simplePos x="0" y="0"/>
                <wp:positionH relativeFrom="column">
                  <wp:posOffset>-100330</wp:posOffset>
                </wp:positionH>
                <wp:positionV relativeFrom="paragraph">
                  <wp:posOffset>2406650</wp:posOffset>
                </wp:positionV>
                <wp:extent cx="1539875" cy="3365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2A40090E" w14:textId="03937710" w:rsidR="00497DB8" w:rsidRPr="007C2917" w:rsidRDefault="00497DB8" w:rsidP="00497DB8">
                            <w:pPr>
                              <w:jc w:val="center"/>
                              <w:rPr>
                                <w:lang w:val="en-AU"/>
                              </w:rPr>
                            </w:pPr>
                            <w:r>
                              <w:rPr>
                                <w:lang w:val="en-AU"/>
                              </w:rPr>
                              <w:t>1x End 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FA8539" id="Text Box 22" o:spid="_x0000_s1029" type="#_x0000_t202" style="position:absolute;margin-left:-7.9pt;margin-top:189.5pt;width:121.25pt;height:2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" filled="f" stroked="f" strokeweight=".5pt">
                <v:textbox>
                  <w:txbxContent>
                    <w:p w14:paraId="2A40090E" w14:textId="03937710" w:rsidR="00497DB8" w:rsidRPr="007C2917" w:rsidRDefault="00497DB8" w:rsidP="00497DB8">
                      <w:pPr>
                        <w:jc w:val="center"/>
                        <w:rPr>
                          <w:lang w:val="en-AU"/>
                        </w:rPr>
                      </w:pPr>
                      <w:r>
                        <w:rPr>
                          <w:lang w:val="en-AU"/>
                        </w:rPr>
                        <w:t>1x End Cap</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F0B791F" wp14:editId="333F63E7">
                <wp:simplePos x="0" y="0"/>
                <wp:positionH relativeFrom="column">
                  <wp:posOffset>-288925</wp:posOffset>
                </wp:positionH>
                <wp:positionV relativeFrom="paragraph">
                  <wp:posOffset>3674745</wp:posOffset>
                </wp:positionV>
                <wp:extent cx="2101215" cy="5213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101215" cy="521335"/>
                        </a:xfrm>
                        <a:prstGeom prst="rect">
                          <a:avLst/>
                        </a:prstGeom>
                        <a:noFill/>
                        <a:ln w="6350">
                          <a:noFill/>
                        </a:ln>
                      </wps:spPr>
                      <wps:txbx>
                        <w:txbxContent>
                          <w:p w14:paraId="0B829D08" w14:textId="38371B35" w:rsidR="00497DB8" w:rsidRPr="007C2917" w:rsidRDefault="00497DB8" w:rsidP="00497DB8">
                            <w:pPr>
                              <w:jc w:val="center"/>
                              <w:rPr>
                                <w:lang w:val="en-AU"/>
                              </w:rPr>
                            </w:pPr>
                            <w:r>
                              <w:rPr>
                                <w:lang w:val="en-AU"/>
                              </w:rPr>
                              <w:t>2x Small Gear Attached to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791F" id="Text Box 26" o:spid="_x0000_s1030" type="#_x0000_t202" style="position:absolute;margin-left:-22.75pt;margin-top:289.35pt;width:165.45pt;height:4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" filled="f" stroked="f" strokeweight=".5pt">
                <v:textbox>
                  <w:txbxContent>
                    <w:p w14:paraId="0B829D08" w14:textId="38371B35" w:rsidR="00497DB8" w:rsidRPr="007C2917" w:rsidRDefault="00497DB8" w:rsidP="00497DB8">
                      <w:pPr>
                        <w:jc w:val="center"/>
                        <w:rPr>
                          <w:lang w:val="en-AU"/>
                        </w:rPr>
                      </w:pPr>
                      <w:r>
                        <w:rPr>
                          <w:lang w:val="en-AU"/>
                        </w:rPr>
                        <w:t>2x Small Gear Attached to Servo</w:t>
                      </w:r>
                    </w:p>
                  </w:txbxContent>
                </v:textbox>
              </v:shape>
            </w:pict>
          </mc:Fallback>
        </mc:AlternateContent>
      </w:r>
      <w:r w:rsidR="00497DB8">
        <w:rPr>
          <w:noProof/>
        </w:rPr>
        <w:drawing>
          <wp:anchor distT="0" distB="0" distL="114300" distR="114300" simplePos="0" relativeHeight="251652096" behindDoc="1" locked="0" layoutInCell="1" allowOverlap="1" wp14:anchorId="1F64D2FD" wp14:editId="65AD3C31">
            <wp:simplePos x="0" y="0"/>
            <wp:positionH relativeFrom="column">
              <wp:posOffset>1779905</wp:posOffset>
            </wp:positionH>
            <wp:positionV relativeFrom="paragraph">
              <wp:posOffset>2400935</wp:posOffset>
            </wp:positionV>
            <wp:extent cx="2397125" cy="2078355"/>
            <wp:effectExtent l="0" t="0" r="3175" b="0"/>
            <wp:wrapTight wrapText="bothSides">
              <wp:wrapPolygon edited="0">
                <wp:start x="0" y="0"/>
                <wp:lineTo x="0" y="21382"/>
                <wp:lineTo x="21457" y="21382"/>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712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DB8">
        <w:rPr>
          <w:noProof/>
        </w:rPr>
        <w:drawing>
          <wp:anchor distT="0" distB="0" distL="114300" distR="114300" simplePos="0" relativeHeight="251655168" behindDoc="1" locked="0" layoutInCell="1" allowOverlap="1" wp14:anchorId="3C0301C1" wp14:editId="0F955812">
            <wp:simplePos x="0" y="0"/>
            <wp:positionH relativeFrom="column">
              <wp:posOffset>4077502</wp:posOffset>
            </wp:positionH>
            <wp:positionV relativeFrom="paragraph">
              <wp:posOffset>2490302</wp:posOffset>
            </wp:positionV>
            <wp:extent cx="2202815" cy="1943735"/>
            <wp:effectExtent l="0" t="0" r="6985" b="0"/>
            <wp:wrapTight wrapText="bothSides">
              <wp:wrapPolygon edited="0">
                <wp:start x="0" y="0"/>
                <wp:lineTo x="0" y="21381"/>
                <wp:lineTo x="21482" y="21381"/>
                <wp:lineTo x="214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2815" cy="1943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DB8">
        <w:rPr>
          <w:noProof/>
        </w:rPr>
        <mc:AlternateContent>
          <mc:Choice Requires="wps">
            <w:drawing>
              <wp:anchor distT="0" distB="0" distL="114300" distR="114300" simplePos="0" relativeHeight="251674624" behindDoc="0" locked="0" layoutInCell="1" allowOverlap="1" wp14:anchorId="64C1B320" wp14:editId="7F9C0CB2">
                <wp:simplePos x="0" y="0"/>
                <wp:positionH relativeFrom="column">
                  <wp:posOffset>2125345</wp:posOffset>
                </wp:positionH>
                <wp:positionV relativeFrom="paragraph">
                  <wp:posOffset>2345690</wp:posOffset>
                </wp:positionV>
                <wp:extent cx="1539875" cy="33655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4B4B47DA" w14:textId="42ED90C8" w:rsidR="00497DB8" w:rsidRPr="007C2917" w:rsidRDefault="00497DB8" w:rsidP="00497DB8">
                            <w:pPr>
                              <w:jc w:val="center"/>
                              <w:rPr>
                                <w:lang w:val="en-AU"/>
                              </w:rPr>
                            </w:pPr>
                            <w:r>
                              <w:rPr>
                                <w:lang w:val="en-AU"/>
                              </w:rPr>
                              <w:t>1x Inner Gear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1B320" id="Text Box 24" o:spid="_x0000_s1031" type="#_x0000_t202" style="position:absolute;margin-left:167.35pt;margin-top:184.7pt;width:121.25pt;height:2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" filled="f" stroked="f" strokeweight=".5pt">
                <v:textbox>
                  <w:txbxContent>
                    <w:p w14:paraId="4B4B47DA" w14:textId="42ED90C8" w:rsidR="00497DB8" w:rsidRPr="007C2917" w:rsidRDefault="00497DB8" w:rsidP="00497DB8">
                      <w:pPr>
                        <w:jc w:val="center"/>
                        <w:rPr>
                          <w:lang w:val="en-AU"/>
                        </w:rPr>
                      </w:pPr>
                      <w:r>
                        <w:rPr>
                          <w:lang w:val="en-AU"/>
                        </w:rPr>
                        <w:t>1x Inner Gear</w:t>
                      </w:r>
                    </w:p>
                  </w:txbxContent>
                </v:textbox>
              </v:shape>
            </w:pict>
          </mc:Fallback>
        </mc:AlternateContent>
      </w:r>
      <w:r w:rsidR="00497DB8">
        <w:rPr>
          <w:noProof/>
        </w:rPr>
        <mc:AlternateContent>
          <mc:Choice Requires="wps">
            <w:drawing>
              <wp:anchor distT="0" distB="0" distL="114300" distR="114300" simplePos="0" relativeHeight="251676672" behindDoc="0" locked="0" layoutInCell="1" allowOverlap="1" wp14:anchorId="35A27449" wp14:editId="209FF324">
                <wp:simplePos x="0" y="0"/>
                <wp:positionH relativeFrom="column">
                  <wp:posOffset>4347210</wp:posOffset>
                </wp:positionH>
                <wp:positionV relativeFrom="paragraph">
                  <wp:posOffset>2347829</wp:posOffset>
                </wp:positionV>
                <wp:extent cx="1539875" cy="3365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2ED81250" w14:textId="51985F90" w:rsidR="00497DB8" w:rsidRPr="007C2917" w:rsidRDefault="00497DB8" w:rsidP="00497DB8">
                            <w:pPr>
                              <w:jc w:val="center"/>
                              <w:rPr>
                                <w:lang w:val="en-AU"/>
                              </w:rPr>
                            </w:pPr>
                            <w:r>
                              <w:rPr>
                                <w:lang w:val="en-AU"/>
                              </w:rPr>
                              <w:t>1x Outer Gear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27449" id="Text Box 25" o:spid="_x0000_s1032" type="#_x0000_t202" style="position:absolute;margin-left:342.3pt;margin-top:184.85pt;width:121.25pt;height:2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" filled="f" stroked="f" strokeweight=".5pt">
                <v:textbox>
                  <w:txbxContent>
                    <w:p w14:paraId="2ED81250" w14:textId="51985F90" w:rsidR="00497DB8" w:rsidRPr="007C2917" w:rsidRDefault="00497DB8" w:rsidP="00497DB8">
                      <w:pPr>
                        <w:jc w:val="center"/>
                        <w:rPr>
                          <w:lang w:val="en-AU"/>
                        </w:rPr>
                      </w:pPr>
                      <w:r>
                        <w:rPr>
                          <w:lang w:val="en-AU"/>
                        </w:rPr>
                        <w:t>1x Outer Gear</w:t>
                      </w:r>
                    </w:p>
                  </w:txbxContent>
                </v:textbox>
              </v:shape>
            </w:pict>
          </mc:Fallback>
        </mc:AlternateContent>
      </w:r>
    </w:p>
    <w:p w14:paraId="1E3FEDAC" w14:textId="2F73E27F" w:rsidR="001B2025" w:rsidRDefault="001B2025" w:rsidP="00C82A05">
      <w:pPr>
        <w:rPr>
          <w:noProof/>
        </w:rPr>
      </w:pPr>
    </w:p>
    <w:p w14:paraId="3AF3A57D" w14:textId="6362B62D" w:rsidR="00F52CE9" w:rsidRDefault="00F52CE9" w:rsidP="00C82A05"/>
    <w:p w14:paraId="7BC16553" w14:textId="039BD3E3" w:rsidR="00C82A05" w:rsidRDefault="000B6FC8" w:rsidP="00C82A05">
      <w:r>
        <w:rPr>
          <w:noProof/>
        </w:rPr>
        <mc:AlternateContent>
          <mc:Choice Requires="wps">
            <w:drawing>
              <wp:anchor distT="0" distB="0" distL="114300" distR="114300" simplePos="0" relativeHeight="251762688" behindDoc="0" locked="0" layoutInCell="1" allowOverlap="1" wp14:anchorId="0C1C6D08" wp14:editId="5B17796E">
                <wp:simplePos x="0" y="0"/>
                <wp:positionH relativeFrom="margin">
                  <wp:align>left</wp:align>
                </wp:positionH>
                <wp:positionV relativeFrom="paragraph">
                  <wp:posOffset>2664360</wp:posOffset>
                </wp:positionV>
                <wp:extent cx="1539875" cy="336550"/>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31D963E7" w14:textId="586BC778" w:rsidR="000B6FC8" w:rsidRPr="007C2917" w:rsidRDefault="00F80666" w:rsidP="000B6FC8">
                            <w:pPr>
                              <w:jc w:val="center"/>
                              <w:rPr>
                                <w:lang w:val="en-AU"/>
                              </w:rPr>
                            </w:pPr>
                            <w:r>
                              <w:rPr>
                                <w:lang w:val="en-AU"/>
                              </w:rPr>
                              <w:t xml:space="preserve">5x </w:t>
                            </w:r>
                            <w:r w:rsidR="000B6FC8">
                              <w:rPr>
                                <w:lang w:val="en-AU"/>
                              </w:rPr>
                              <w:t>Small Cable Tie</w:t>
                            </w:r>
                            <w:r w:rsidR="00D52287">
                              <w:rPr>
                                <w:lang w:val="en-AU"/>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1C6D08" id="Text Box 78" o:spid="_x0000_s1033" type="#_x0000_t202" style="position:absolute;margin-left:0;margin-top:209.8pt;width:121.25pt;height:26.5pt;z-index:251762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" filled="f" stroked="f" strokeweight=".5pt">
                <v:textbox>
                  <w:txbxContent>
                    <w:p w14:paraId="31D963E7" w14:textId="586BC778" w:rsidR="000B6FC8" w:rsidRPr="007C2917" w:rsidRDefault="00F80666" w:rsidP="000B6FC8">
                      <w:pPr>
                        <w:jc w:val="center"/>
                        <w:rPr>
                          <w:lang w:val="en-AU"/>
                        </w:rPr>
                      </w:pPr>
                      <w:r>
                        <w:rPr>
                          <w:lang w:val="en-AU"/>
                        </w:rPr>
                        <w:t xml:space="preserve">5x </w:t>
                      </w:r>
                      <w:r w:rsidR="000B6FC8">
                        <w:rPr>
                          <w:lang w:val="en-AU"/>
                        </w:rPr>
                        <w:t>Small Cable Tie</w:t>
                      </w:r>
                      <w:r w:rsidR="00D52287">
                        <w:rPr>
                          <w:lang w:val="en-AU"/>
                        </w:rPr>
                        <w:t>s</w:t>
                      </w:r>
                    </w:p>
                  </w:txbxContent>
                </v:textbox>
                <w10:wrap anchorx="margin"/>
              </v:shape>
            </w:pict>
          </mc:Fallback>
        </mc:AlternateContent>
      </w:r>
      <w:r>
        <w:rPr>
          <w:noProof/>
        </w:rPr>
        <w:drawing>
          <wp:anchor distT="0" distB="0" distL="114300" distR="114300" simplePos="0" relativeHeight="251760640" behindDoc="1" locked="0" layoutInCell="1" allowOverlap="1" wp14:anchorId="01C7D306" wp14:editId="2FD36005">
            <wp:simplePos x="0" y="0"/>
            <wp:positionH relativeFrom="margin">
              <wp:align>left</wp:align>
            </wp:positionH>
            <wp:positionV relativeFrom="paragraph">
              <wp:posOffset>2669796</wp:posOffset>
            </wp:positionV>
            <wp:extent cx="1191126" cy="894490"/>
            <wp:effectExtent l="76200" t="0" r="14287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9914933">
                      <a:off x="0" y="0"/>
                      <a:ext cx="1191126" cy="89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537">
        <w:rPr>
          <w:noProof/>
        </w:rPr>
        <w:drawing>
          <wp:anchor distT="0" distB="0" distL="114300" distR="114300" simplePos="0" relativeHeight="251662336" behindDoc="0" locked="0" layoutInCell="1" allowOverlap="1" wp14:anchorId="477E4E34" wp14:editId="711419CB">
            <wp:simplePos x="0" y="0"/>
            <wp:positionH relativeFrom="column">
              <wp:posOffset>2564130</wp:posOffset>
            </wp:positionH>
            <wp:positionV relativeFrom="paragraph">
              <wp:posOffset>3825875</wp:posOffset>
            </wp:positionV>
            <wp:extent cx="2049780" cy="1322705"/>
            <wp:effectExtent l="0" t="0" r="7620" b="0"/>
            <wp:wrapNone/>
            <wp:docPr id="15" name="Picture 15" descr="A white rectangular object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rectangular object with red and blue lines&#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09" t="2429" r="1012" b="2524"/>
                    <a:stretch/>
                  </pic:blipFill>
                  <pic:spPr bwMode="auto">
                    <a:xfrm>
                      <a:off x="0" y="0"/>
                      <a:ext cx="2049780" cy="1322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537">
        <w:rPr>
          <w:noProof/>
        </w:rPr>
        <mc:AlternateContent>
          <mc:Choice Requires="wps">
            <w:drawing>
              <wp:anchor distT="0" distB="0" distL="114300" distR="114300" simplePos="0" relativeHeight="251686912" behindDoc="0" locked="0" layoutInCell="1" allowOverlap="1" wp14:anchorId="26177BAD" wp14:editId="7FB43F07">
                <wp:simplePos x="0" y="0"/>
                <wp:positionH relativeFrom="column">
                  <wp:posOffset>3086267</wp:posOffset>
                </wp:positionH>
                <wp:positionV relativeFrom="paragraph">
                  <wp:posOffset>3482975</wp:posOffset>
                </wp:positionV>
                <wp:extent cx="1539875" cy="33655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17225814" w14:textId="7C70046F" w:rsidR="00497DB8" w:rsidRPr="007C2917" w:rsidRDefault="00497DB8" w:rsidP="00497DB8">
                            <w:pPr>
                              <w:jc w:val="center"/>
                              <w:rPr>
                                <w:lang w:val="en-AU"/>
                              </w:rPr>
                            </w:pPr>
                            <w:r>
                              <w:rPr>
                                <w:lang w:val="en-AU"/>
                              </w:rPr>
                              <w:t>1x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177BAD" id="Text Box 30" o:spid="_x0000_s1034" type="#_x0000_t202" style="position:absolute;margin-left:243pt;margin-top:274.25pt;width:121.25pt;height:2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" filled="f" stroked="f" strokeweight=".5pt">
                <v:textbox>
                  <w:txbxContent>
                    <w:p w14:paraId="17225814" w14:textId="7C70046F" w:rsidR="00497DB8" w:rsidRPr="007C2917" w:rsidRDefault="00497DB8" w:rsidP="00497DB8">
                      <w:pPr>
                        <w:jc w:val="center"/>
                        <w:rPr>
                          <w:lang w:val="en-AU"/>
                        </w:rPr>
                      </w:pPr>
                      <w:r>
                        <w:rPr>
                          <w:lang w:val="en-AU"/>
                        </w:rPr>
                        <w:t>1x Breadboard</w:t>
                      </w:r>
                    </w:p>
                  </w:txbxContent>
                </v:textbox>
              </v:shape>
            </w:pict>
          </mc:Fallback>
        </mc:AlternateContent>
      </w:r>
      <w:r w:rsidR="00D1444A" w:rsidRPr="00D94748">
        <w:rPr>
          <w:noProof/>
        </w:rPr>
        <w:drawing>
          <wp:anchor distT="0" distB="0" distL="114300" distR="114300" simplePos="0" relativeHeight="251663360" behindDoc="0" locked="0" layoutInCell="1" allowOverlap="1" wp14:anchorId="160F8A7F" wp14:editId="2B2E83B9">
            <wp:simplePos x="0" y="0"/>
            <wp:positionH relativeFrom="margin">
              <wp:posOffset>5127625</wp:posOffset>
            </wp:positionH>
            <wp:positionV relativeFrom="paragraph">
              <wp:posOffset>3430270</wp:posOffset>
            </wp:positionV>
            <wp:extent cx="690880" cy="1642110"/>
            <wp:effectExtent l="476250" t="19050" r="375920" b="34290"/>
            <wp:wrapNone/>
            <wp:docPr id="16" name="Picture 16"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omputer chip&#10;&#10;Description automatically generated"/>
                    <pic:cNvPicPr/>
                  </pic:nvPicPr>
                  <pic:blipFill rotWithShape="1">
                    <a:blip r:embed="rId26" cstate="print">
                      <a:extLst>
                        <a:ext uri="{28A0092B-C50C-407E-A947-70E740481C1C}">
                          <a14:useLocalDpi xmlns:a14="http://schemas.microsoft.com/office/drawing/2010/main" val="0"/>
                        </a:ext>
                      </a:extLst>
                    </a:blip>
                    <a:srcRect l="16541" t="6613" r="11273" b="3932"/>
                    <a:stretch/>
                  </pic:blipFill>
                  <pic:spPr bwMode="auto">
                    <a:xfrm rot="2577170">
                      <a:off x="0" y="0"/>
                      <a:ext cx="690880" cy="164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44A">
        <w:rPr>
          <w:noProof/>
        </w:rPr>
        <mc:AlternateContent>
          <mc:Choice Requires="wps">
            <w:drawing>
              <wp:anchor distT="0" distB="0" distL="114300" distR="114300" simplePos="0" relativeHeight="251688960" behindDoc="0" locked="0" layoutInCell="1" allowOverlap="1" wp14:anchorId="611BC818" wp14:editId="40E2DC0B">
                <wp:simplePos x="0" y="0"/>
                <wp:positionH relativeFrom="column">
                  <wp:posOffset>4979740</wp:posOffset>
                </wp:positionH>
                <wp:positionV relativeFrom="paragraph">
                  <wp:posOffset>3134325</wp:posOffset>
                </wp:positionV>
                <wp:extent cx="1539875" cy="33655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0D698667" w14:textId="1EC05546" w:rsidR="00497DB8" w:rsidRPr="007C2917" w:rsidRDefault="00497DB8" w:rsidP="00497DB8">
                            <w:pPr>
                              <w:jc w:val="center"/>
                              <w:rPr>
                                <w:lang w:val="en-AU"/>
                              </w:rPr>
                            </w:pPr>
                            <w:r>
                              <w:rPr>
                                <w:lang w:val="en-AU"/>
                              </w:rPr>
                              <w:t>1x Raspberry Pi Pico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1BC818" id="Text Box 31" o:spid="_x0000_s1035" type="#_x0000_t202" style="position:absolute;margin-left:392.1pt;margin-top:246.8pt;width:121.25pt;height:2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" filled="f" stroked="f" strokeweight=".5pt">
                <v:textbox>
                  <w:txbxContent>
                    <w:p w14:paraId="0D698667" w14:textId="1EC05546" w:rsidR="00497DB8" w:rsidRPr="007C2917" w:rsidRDefault="00497DB8" w:rsidP="00497DB8">
                      <w:pPr>
                        <w:jc w:val="center"/>
                        <w:rPr>
                          <w:lang w:val="en-AU"/>
                        </w:rPr>
                      </w:pPr>
                      <w:r>
                        <w:rPr>
                          <w:lang w:val="en-AU"/>
                        </w:rPr>
                        <w:t>1x Raspberry Pi Pico</w:t>
                      </w:r>
                    </w:p>
                  </w:txbxContent>
                </v:textbox>
              </v:shape>
            </w:pict>
          </mc:Fallback>
        </mc:AlternateContent>
      </w:r>
      <w:r w:rsidR="00A76EC1">
        <w:rPr>
          <w:noProof/>
        </w:rPr>
        <mc:AlternateContent>
          <mc:Choice Requires="wps">
            <w:drawing>
              <wp:anchor distT="0" distB="0" distL="114300" distR="114300" simplePos="0" relativeHeight="251691008" behindDoc="0" locked="0" layoutInCell="1" allowOverlap="1" wp14:anchorId="3CCB0362" wp14:editId="5A205D26">
                <wp:simplePos x="0" y="0"/>
                <wp:positionH relativeFrom="column">
                  <wp:posOffset>-367756</wp:posOffset>
                </wp:positionH>
                <wp:positionV relativeFrom="paragraph">
                  <wp:posOffset>3453130</wp:posOffset>
                </wp:positionV>
                <wp:extent cx="1540042" cy="336884"/>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1540042" cy="336884"/>
                        </a:xfrm>
                        <a:prstGeom prst="rect">
                          <a:avLst/>
                        </a:prstGeom>
                        <a:noFill/>
                        <a:ln w="6350">
                          <a:noFill/>
                        </a:ln>
                      </wps:spPr>
                      <wps:txbx>
                        <w:txbxContent>
                          <w:p w14:paraId="539428E8" w14:textId="523DE764" w:rsidR="00497DB8" w:rsidRPr="007C2917" w:rsidRDefault="00497DB8" w:rsidP="00497DB8">
                            <w:pPr>
                              <w:jc w:val="center"/>
                              <w:rPr>
                                <w:lang w:val="en-AU"/>
                              </w:rPr>
                            </w:pPr>
                            <w:r>
                              <w:rPr>
                                <w:lang w:val="en-AU"/>
                              </w:rPr>
                              <w:t>4x Servo Screw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CB0362" id="Text Box 32" o:spid="_x0000_s1036" type="#_x0000_t202" style="position:absolute;margin-left:-28.95pt;margin-top:271.9pt;width:121.25pt;height:26.5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" filled="f" stroked="f" strokeweight=".5pt">
                <v:textbox>
                  <w:txbxContent>
                    <w:p w14:paraId="539428E8" w14:textId="523DE764" w:rsidR="00497DB8" w:rsidRPr="007C2917" w:rsidRDefault="00497DB8" w:rsidP="00497DB8">
                      <w:pPr>
                        <w:jc w:val="center"/>
                        <w:rPr>
                          <w:lang w:val="en-AU"/>
                        </w:rPr>
                      </w:pPr>
                      <w:r>
                        <w:rPr>
                          <w:lang w:val="en-AU"/>
                        </w:rPr>
                        <w:t>4x Servo Screw</w:t>
                      </w:r>
                    </w:p>
                  </w:txbxContent>
                </v:textbox>
              </v:shape>
            </w:pict>
          </mc:Fallback>
        </mc:AlternateContent>
      </w:r>
      <w:r w:rsidR="00A76EC1">
        <w:rPr>
          <w:noProof/>
        </w:rPr>
        <mc:AlternateContent>
          <mc:Choice Requires="wps">
            <w:drawing>
              <wp:anchor distT="0" distB="0" distL="114300" distR="114300" simplePos="0" relativeHeight="251693056" behindDoc="0" locked="0" layoutInCell="1" allowOverlap="1" wp14:anchorId="6320DD8E" wp14:editId="26A25BC4">
                <wp:simplePos x="0" y="0"/>
                <wp:positionH relativeFrom="column">
                  <wp:posOffset>-349795</wp:posOffset>
                </wp:positionH>
                <wp:positionV relativeFrom="paragraph">
                  <wp:posOffset>4290060</wp:posOffset>
                </wp:positionV>
                <wp:extent cx="1540042" cy="336884"/>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1540042" cy="336884"/>
                        </a:xfrm>
                        <a:prstGeom prst="rect">
                          <a:avLst/>
                        </a:prstGeom>
                        <a:noFill/>
                        <a:ln w="6350">
                          <a:noFill/>
                        </a:ln>
                      </wps:spPr>
                      <wps:txbx>
                        <w:txbxContent>
                          <w:p w14:paraId="5858DDF4" w14:textId="347AEB65" w:rsidR="00497DB8" w:rsidRPr="007C2917" w:rsidRDefault="00497DB8" w:rsidP="00497DB8">
                            <w:pPr>
                              <w:jc w:val="center"/>
                              <w:rPr>
                                <w:lang w:val="en-AU"/>
                              </w:rPr>
                            </w:pPr>
                            <w:r>
                              <w:rPr>
                                <w:lang w:val="en-AU"/>
                              </w:rPr>
                              <w:t>4x M3x6 Bolt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20DD8E" id="Text Box 33" o:spid="_x0000_s1037" type="#_x0000_t202" style="position:absolute;margin-left:-27.55pt;margin-top:337.8pt;width:121.25pt;height:26.5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" filled="f" stroked="f" strokeweight=".5pt">
                <v:textbox>
                  <w:txbxContent>
                    <w:p w14:paraId="5858DDF4" w14:textId="347AEB65" w:rsidR="00497DB8" w:rsidRPr="007C2917" w:rsidRDefault="00497DB8" w:rsidP="00497DB8">
                      <w:pPr>
                        <w:jc w:val="center"/>
                        <w:rPr>
                          <w:lang w:val="en-AU"/>
                        </w:rPr>
                      </w:pPr>
                      <w:r>
                        <w:rPr>
                          <w:lang w:val="en-AU"/>
                        </w:rPr>
                        <w:t>4x M3x6 Bolt</w:t>
                      </w:r>
                    </w:p>
                  </w:txbxContent>
                </v:textbox>
              </v:shape>
            </w:pict>
          </mc:Fallback>
        </mc:AlternateContent>
      </w:r>
      <w:r w:rsidR="0091379B">
        <w:br w:type="page"/>
      </w:r>
      <w:r w:rsidR="00497DB8">
        <w:rPr>
          <w:noProof/>
        </w:rPr>
        <w:drawing>
          <wp:anchor distT="0" distB="0" distL="114300" distR="114300" simplePos="0" relativeHeight="251665408" behindDoc="0" locked="0" layoutInCell="1" allowOverlap="1" wp14:anchorId="60660496" wp14:editId="7705809E">
            <wp:simplePos x="0" y="0"/>
            <wp:positionH relativeFrom="margin">
              <wp:posOffset>1187450</wp:posOffset>
            </wp:positionH>
            <wp:positionV relativeFrom="paragraph">
              <wp:posOffset>3123565</wp:posOffset>
            </wp:positionV>
            <wp:extent cx="1743710" cy="1306195"/>
            <wp:effectExtent l="571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9554699">
                      <a:off x="0" y="0"/>
                      <a:ext cx="1743710" cy="1306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DB8">
        <w:rPr>
          <w:noProof/>
        </w:rPr>
        <mc:AlternateContent>
          <mc:Choice Requires="wps">
            <w:drawing>
              <wp:anchor distT="0" distB="0" distL="114300" distR="114300" simplePos="0" relativeHeight="251684864" behindDoc="0" locked="0" layoutInCell="1" allowOverlap="1" wp14:anchorId="72CDE137" wp14:editId="02653523">
                <wp:simplePos x="0" y="0"/>
                <wp:positionH relativeFrom="column">
                  <wp:posOffset>1192697</wp:posOffset>
                </wp:positionH>
                <wp:positionV relativeFrom="paragraph">
                  <wp:posOffset>3310255</wp:posOffset>
                </wp:positionV>
                <wp:extent cx="1539875" cy="33655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09011893" w14:textId="6AA55575" w:rsidR="00497DB8" w:rsidRPr="007C2917" w:rsidRDefault="00497DB8" w:rsidP="00497DB8">
                            <w:pPr>
                              <w:jc w:val="center"/>
                              <w:rPr>
                                <w:lang w:val="en-AU"/>
                              </w:rPr>
                            </w:pPr>
                            <w:r>
                              <w:rPr>
                                <w:lang w:val="en-AU"/>
                              </w:rPr>
                              <w:t>6x Jumper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CDE137" id="Text Box 29" o:spid="_x0000_s1038" type="#_x0000_t202" style="position:absolute;margin-left:93.9pt;margin-top:260.65pt;width:121.25pt;height:2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" filled="f" stroked="f" strokeweight=".5pt">
                <v:textbox>
                  <w:txbxContent>
                    <w:p w14:paraId="09011893" w14:textId="6AA55575" w:rsidR="00497DB8" w:rsidRPr="007C2917" w:rsidRDefault="00497DB8" w:rsidP="00497DB8">
                      <w:pPr>
                        <w:jc w:val="center"/>
                        <w:rPr>
                          <w:lang w:val="en-AU"/>
                        </w:rPr>
                      </w:pPr>
                      <w:r>
                        <w:rPr>
                          <w:lang w:val="en-AU"/>
                        </w:rPr>
                        <w:t>6x Jumper Wire</w:t>
                      </w:r>
                    </w:p>
                  </w:txbxContent>
                </v:textbox>
              </v:shape>
            </w:pict>
          </mc:Fallback>
        </mc:AlternateContent>
      </w:r>
      <w:r w:rsidR="00497DB8">
        <w:rPr>
          <w:noProof/>
        </w:rPr>
        <w:drawing>
          <wp:anchor distT="0" distB="0" distL="114300" distR="114300" simplePos="0" relativeHeight="251654144" behindDoc="1" locked="0" layoutInCell="1" allowOverlap="1" wp14:anchorId="7955FA05" wp14:editId="705BDF60">
            <wp:simplePos x="0" y="0"/>
            <wp:positionH relativeFrom="column">
              <wp:posOffset>3873500</wp:posOffset>
            </wp:positionH>
            <wp:positionV relativeFrom="paragraph">
              <wp:posOffset>1907540</wp:posOffset>
            </wp:positionV>
            <wp:extent cx="2080895" cy="1234440"/>
            <wp:effectExtent l="0" t="0" r="0" b="3810"/>
            <wp:wrapTight wrapText="bothSides">
              <wp:wrapPolygon edited="0">
                <wp:start x="0" y="0"/>
                <wp:lineTo x="0" y="21333"/>
                <wp:lineTo x="21356" y="21333"/>
                <wp:lineTo x="213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r="50077"/>
                    <a:stretch/>
                  </pic:blipFill>
                  <pic:spPr bwMode="auto">
                    <a:xfrm>
                      <a:off x="0" y="0"/>
                      <a:ext cx="2080895" cy="1234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7DB8">
        <w:rPr>
          <w:noProof/>
        </w:rPr>
        <mc:AlternateContent>
          <mc:Choice Requires="wps">
            <w:drawing>
              <wp:anchor distT="0" distB="0" distL="114300" distR="114300" simplePos="0" relativeHeight="251682816" behindDoc="0" locked="0" layoutInCell="1" allowOverlap="1" wp14:anchorId="163EED4B" wp14:editId="69086706">
                <wp:simplePos x="0" y="0"/>
                <wp:positionH relativeFrom="column">
                  <wp:posOffset>4130675</wp:posOffset>
                </wp:positionH>
                <wp:positionV relativeFrom="paragraph">
                  <wp:posOffset>1807377</wp:posOffset>
                </wp:positionV>
                <wp:extent cx="1539875" cy="33655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539875" cy="336550"/>
                        </a:xfrm>
                        <a:prstGeom prst="rect">
                          <a:avLst/>
                        </a:prstGeom>
                        <a:noFill/>
                        <a:ln w="6350">
                          <a:noFill/>
                        </a:ln>
                      </wps:spPr>
                      <wps:txbx>
                        <w:txbxContent>
                          <w:p w14:paraId="7999636F" w14:textId="621CE16E" w:rsidR="00497DB8" w:rsidRPr="007C2917" w:rsidRDefault="00497DB8" w:rsidP="00497DB8">
                            <w:pPr>
                              <w:jc w:val="center"/>
                              <w:rPr>
                                <w:lang w:val="en-AU"/>
                              </w:rPr>
                            </w:pPr>
                            <w:r>
                              <w:rPr>
                                <w:lang w:val="en-AU"/>
                              </w:rPr>
                              <w:t>2x 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3EED4B" id="Text Box 28" o:spid="_x0000_s1039" type="#_x0000_t202" style="position:absolute;margin-left:325.25pt;margin-top:142.3pt;width:121.25pt;height:2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" filled="f" stroked="f" strokeweight=".5pt">
                <v:textbox>
                  <w:txbxContent>
                    <w:p w14:paraId="7999636F" w14:textId="621CE16E" w:rsidR="00497DB8" w:rsidRPr="007C2917" w:rsidRDefault="00497DB8" w:rsidP="00497DB8">
                      <w:pPr>
                        <w:jc w:val="center"/>
                        <w:rPr>
                          <w:lang w:val="en-AU"/>
                        </w:rPr>
                      </w:pPr>
                      <w:r>
                        <w:rPr>
                          <w:lang w:val="en-AU"/>
                        </w:rPr>
                        <w:t>2x Stand</w:t>
                      </w:r>
                    </w:p>
                  </w:txbxContent>
                </v:textbox>
              </v:shape>
            </w:pict>
          </mc:Fallback>
        </mc:AlternateContent>
      </w:r>
      <w:r w:rsidR="00497DB8">
        <w:rPr>
          <w:noProof/>
        </w:rPr>
        <mc:AlternateContent>
          <mc:Choice Requires="wps">
            <w:drawing>
              <wp:anchor distT="0" distB="0" distL="114300" distR="114300" simplePos="0" relativeHeight="251695104" behindDoc="0" locked="0" layoutInCell="1" allowOverlap="1" wp14:anchorId="7D1C23DC" wp14:editId="3DA72354">
                <wp:simplePos x="0" y="0"/>
                <wp:positionH relativeFrom="column">
                  <wp:posOffset>970013</wp:posOffset>
                </wp:positionH>
                <wp:positionV relativeFrom="paragraph">
                  <wp:posOffset>4379561</wp:posOffset>
                </wp:positionV>
                <wp:extent cx="1540042" cy="336884"/>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1540042" cy="336884"/>
                        </a:xfrm>
                        <a:prstGeom prst="rect">
                          <a:avLst/>
                        </a:prstGeom>
                        <a:noFill/>
                        <a:ln w="6350">
                          <a:noFill/>
                        </a:ln>
                      </wps:spPr>
                      <wps:txbx>
                        <w:txbxContent>
                          <w:p w14:paraId="3BAC9A5D" w14:textId="225951D4" w:rsidR="00497DB8" w:rsidRPr="007C2917" w:rsidRDefault="00497DB8" w:rsidP="00497DB8">
                            <w:pPr>
                              <w:jc w:val="center"/>
                              <w:rPr>
                                <w:lang w:val="en-AU"/>
                              </w:rPr>
                            </w:pPr>
                            <w:r>
                              <w:rPr>
                                <w:lang w:val="en-AU"/>
                              </w:rPr>
                              <w:t>1x Long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1C23DC" id="Text Box 34" o:spid="_x0000_s1040" type="#_x0000_t202" style="position:absolute;margin-left:76.4pt;margin-top:344.85pt;width:121.25pt;height:26.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" filled="f" stroked="f" strokeweight=".5pt">
                <v:textbox>
                  <w:txbxContent>
                    <w:p w14:paraId="3BAC9A5D" w14:textId="225951D4" w:rsidR="00497DB8" w:rsidRPr="007C2917" w:rsidRDefault="00497DB8" w:rsidP="00497DB8">
                      <w:pPr>
                        <w:jc w:val="center"/>
                        <w:rPr>
                          <w:lang w:val="en-AU"/>
                        </w:rPr>
                      </w:pPr>
                      <w:r>
                        <w:rPr>
                          <w:lang w:val="en-AU"/>
                        </w:rPr>
                        <w:t>1x Long Header</w:t>
                      </w:r>
                    </w:p>
                  </w:txbxContent>
                </v:textbox>
              </v:shape>
            </w:pict>
          </mc:Fallback>
        </mc:AlternateContent>
      </w:r>
      <w:r w:rsidR="00497DB8">
        <w:rPr>
          <w:noProof/>
        </w:rPr>
        <w:drawing>
          <wp:anchor distT="0" distB="0" distL="114300" distR="114300" simplePos="0" relativeHeight="251664384" behindDoc="0" locked="0" layoutInCell="1" allowOverlap="1" wp14:anchorId="08B687B1" wp14:editId="3280172A">
            <wp:simplePos x="0" y="0"/>
            <wp:positionH relativeFrom="column">
              <wp:posOffset>1182103</wp:posOffset>
            </wp:positionH>
            <wp:positionV relativeFrom="paragraph">
              <wp:posOffset>4533064</wp:posOffset>
            </wp:positionV>
            <wp:extent cx="805815" cy="721995"/>
            <wp:effectExtent l="0" t="0" r="0" b="1905"/>
            <wp:wrapNone/>
            <wp:docPr id="17" name="Picture 1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ircuit boa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5815" cy="72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DB8">
        <w:rPr>
          <w:noProof/>
        </w:rPr>
        <w:drawing>
          <wp:anchor distT="0" distB="0" distL="114300" distR="114300" simplePos="0" relativeHeight="251650048" behindDoc="1" locked="0" layoutInCell="1" allowOverlap="1" wp14:anchorId="347FF020" wp14:editId="3D42BBFD">
            <wp:simplePos x="0" y="0"/>
            <wp:positionH relativeFrom="column">
              <wp:posOffset>2196465</wp:posOffset>
            </wp:positionH>
            <wp:positionV relativeFrom="paragraph">
              <wp:posOffset>1809182</wp:posOffset>
            </wp:positionV>
            <wp:extent cx="1312545" cy="1482090"/>
            <wp:effectExtent l="0" t="0" r="1905" b="3810"/>
            <wp:wrapTight wrapText="bothSides">
              <wp:wrapPolygon edited="0">
                <wp:start x="0" y="0"/>
                <wp:lineTo x="0" y="21378"/>
                <wp:lineTo x="21318" y="21378"/>
                <wp:lineTo x="213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2545" cy="148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7DB8">
        <w:rPr>
          <w:noProof/>
        </w:rPr>
        <mc:AlternateContent>
          <mc:Choice Requires="wps">
            <w:drawing>
              <wp:anchor distT="0" distB="0" distL="114300" distR="114300" simplePos="0" relativeHeight="251680768" behindDoc="0" locked="0" layoutInCell="1" allowOverlap="1" wp14:anchorId="2D641F01" wp14:editId="21E854C2">
                <wp:simplePos x="0" y="0"/>
                <wp:positionH relativeFrom="column">
                  <wp:posOffset>2101516</wp:posOffset>
                </wp:positionH>
                <wp:positionV relativeFrom="paragraph">
                  <wp:posOffset>1724226</wp:posOffset>
                </wp:positionV>
                <wp:extent cx="1540042" cy="336884"/>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1540042" cy="336884"/>
                        </a:xfrm>
                        <a:prstGeom prst="rect">
                          <a:avLst/>
                        </a:prstGeom>
                        <a:noFill/>
                        <a:ln w="6350">
                          <a:noFill/>
                        </a:ln>
                      </wps:spPr>
                      <wps:txbx>
                        <w:txbxContent>
                          <w:p w14:paraId="28E35A3A" w14:textId="2342F7C4" w:rsidR="00497DB8" w:rsidRPr="007C2917" w:rsidRDefault="00497DB8" w:rsidP="00497DB8">
                            <w:pPr>
                              <w:jc w:val="center"/>
                              <w:rPr>
                                <w:lang w:val="en-AU"/>
                              </w:rPr>
                            </w:pPr>
                            <w:r>
                              <w:rPr>
                                <w:lang w:val="en-AU"/>
                              </w:rPr>
                              <w:t>1x Slip 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641F01" id="Text Box 27" o:spid="_x0000_s1041" type="#_x0000_t202" style="position:absolute;margin-left:165.45pt;margin-top:135.75pt;width:121.25pt;height:26.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" filled="f" stroked="f" strokeweight=".5pt">
                <v:textbox>
                  <w:txbxContent>
                    <w:p w14:paraId="28E35A3A" w14:textId="2342F7C4" w:rsidR="00497DB8" w:rsidRPr="007C2917" w:rsidRDefault="00497DB8" w:rsidP="00497DB8">
                      <w:pPr>
                        <w:jc w:val="center"/>
                        <w:rPr>
                          <w:lang w:val="en-AU"/>
                        </w:rPr>
                      </w:pPr>
                      <w:r>
                        <w:rPr>
                          <w:lang w:val="en-AU"/>
                        </w:rPr>
                        <w:t>1x Slip Ring</w:t>
                      </w:r>
                    </w:p>
                  </w:txbxContent>
                </v:textbox>
              </v:shape>
            </w:pict>
          </mc:Fallback>
        </mc:AlternateContent>
      </w:r>
      <w:r w:rsidR="00511E7D">
        <w:rPr>
          <w:noProof/>
        </w:rPr>
        <w:drawing>
          <wp:anchor distT="0" distB="0" distL="114300" distR="114300" simplePos="0" relativeHeight="251660288" behindDoc="1" locked="0" layoutInCell="1" allowOverlap="1" wp14:anchorId="58A66446" wp14:editId="0595443A">
            <wp:simplePos x="0" y="0"/>
            <wp:positionH relativeFrom="column">
              <wp:posOffset>245110</wp:posOffset>
            </wp:positionH>
            <wp:positionV relativeFrom="paragraph">
              <wp:posOffset>4716780</wp:posOffset>
            </wp:positionV>
            <wp:extent cx="461010" cy="345440"/>
            <wp:effectExtent l="0" t="0" r="0" b="0"/>
            <wp:wrapTight wrapText="bothSides">
              <wp:wrapPolygon edited="0">
                <wp:start x="30" y="16875"/>
                <wp:lineTo x="922" y="19257"/>
                <wp:lineTo x="7170" y="19257"/>
                <wp:lineTo x="15203" y="15684"/>
                <wp:lineTo x="20559" y="10919"/>
                <wp:lineTo x="20559" y="2581"/>
                <wp:lineTo x="18774" y="1390"/>
                <wp:lineTo x="922" y="1390"/>
                <wp:lineTo x="30" y="8537"/>
                <wp:lineTo x="30" y="16875"/>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461010" cy="34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E7D" w:rsidRPr="001B2025">
        <w:rPr>
          <w:noProof/>
        </w:rPr>
        <w:drawing>
          <wp:anchor distT="0" distB="0" distL="114300" distR="114300" simplePos="0" relativeHeight="251661312" behindDoc="1" locked="0" layoutInCell="1" allowOverlap="1" wp14:anchorId="2954A599" wp14:editId="4A671EC4">
            <wp:simplePos x="0" y="0"/>
            <wp:positionH relativeFrom="column">
              <wp:posOffset>234850</wp:posOffset>
            </wp:positionH>
            <wp:positionV relativeFrom="paragraph">
              <wp:posOffset>3653556</wp:posOffset>
            </wp:positionV>
            <wp:extent cx="425450" cy="492125"/>
            <wp:effectExtent l="95250" t="76200" r="69850" b="79375"/>
            <wp:wrapTight wrapText="bothSides">
              <wp:wrapPolygon edited="0">
                <wp:start x="18189" y="-1821"/>
                <wp:lineTo x="4007" y="-7237"/>
                <wp:lineTo x="-3117" y="4639"/>
                <wp:lineTo x="-4517" y="10604"/>
                <wp:lineTo x="-1656" y="20364"/>
                <wp:lineTo x="2637" y="22289"/>
                <wp:lineTo x="3941" y="21932"/>
                <wp:lineTo x="22195" y="16929"/>
                <wp:lineTo x="22640" y="16187"/>
                <wp:lineTo x="23341" y="489"/>
                <wp:lineTo x="18189" y="-1821"/>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rot="19955332" flipH="1">
                      <a:off x="0" y="0"/>
                      <a:ext cx="425450" cy="492125"/>
                    </a:xfrm>
                    <a:prstGeom prst="rect">
                      <a:avLst/>
                    </a:prstGeom>
                  </pic:spPr>
                </pic:pic>
              </a:graphicData>
            </a:graphic>
            <wp14:sizeRelH relativeFrom="page">
              <wp14:pctWidth>0</wp14:pctWidth>
            </wp14:sizeRelH>
            <wp14:sizeRelV relativeFrom="page">
              <wp14:pctHeight>0</wp14:pctHeight>
            </wp14:sizeRelV>
          </wp:anchor>
        </w:drawing>
      </w:r>
    </w:p>
    <w:p w14:paraId="29C4BDF0" w14:textId="4AF12A16" w:rsidR="0091379B" w:rsidRDefault="00D048E7" w:rsidP="00D048E7">
      <w:pPr>
        <w:pStyle w:val="Heading1"/>
      </w:pPr>
      <w:bookmarkStart w:id="1" w:name="_Toc143240078"/>
      <w:r>
        <w:lastRenderedPageBreak/>
        <w:t>2. Step 1 – Inner Frame</w:t>
      </w:r>
      <w:r w:rsidR="00B45149">
        <w:t xml:space="preserve"> Assembly</w:t>
      </w:r>
      <w:bookmarkEnd w:id="1"/>
    </w:p>
    <w:p w14:paraId="6F5CD59E" w14:textId="7BDCA14C" w:rsidR="00354ECF" w:rsidRDefault="00354ECF" w:rsidP="00354ECF"/>
    <w:p w14:paraId="4D689A58" w14:textId="21260A32" w:rsidR="00354ECF" w:rsidRPr="00354ECF" w:rsidRDefault="00BB15AF" w:rsidP="00354ECF">
      <w:r>
        <w:t xml:space="preserve">Put the Experiment Platform </w:t>
      </w:r>
      <w:r w:rsidR="00044122">
        <w:t>through the holes on the Inner Frame</w:t>
      </w:r>
      <w:r w:rsidR="00D168FE">
        <w:t>,</w:t>
      </w:r>
      <w:r w:rsidR="00EC4D9F">
        <w:t xml:space="preserve"> with the angled</w:t>
      </w:r>
      <w:r w:rsidR="00643BF5">
        <w:t xml:space="preserve"> square</w:t>
      </w:r>
      <w:r w:rsidR="00EC4D9F">
        <w:t xml:space="preserve"> </w:t>
      </w:r>
      <w:r w:rsidR="004C5D45">
        <w:t xml:space="preserve">end on the side with the raised </w:t>
      </w:r>
      <w:r w:rsidR="00A26E0E">
        <w:t>supports.</w:t>
      </w:r>
    </w:p>
    <w:p w14:paraId="762B1F68" w14:textId="4DCBC430" w:rsidR="00691777" w:rsidRDefault="00EF49D4" w:rsidP="00A26E0E">
      <w:r w:rsidRPr="00354ECF">
        <w:rPr>
          <w:noProof/>
        </w:rPr>
        <w:drawing>
          <wp:anchor distT="0" distB="0" distL="114300" distR="114300" simplePos="0" relativeHeight="251708416" behindDoc="1" locked="0" layoutInCell="1" allowOverlap="1" wp14:anchorId="7F559CF3" wp14:editId="22CA8E16">
            <wp:simplePos x="0" y="0"/>
            <wp:positionH relativeFrom="column">
              <wp:posOffset>-747806</wp:posOffset>
            </wp:positionH>
            <wp:positionV relativeFrom="paragraph">
              <wp:posOffset>73025</wp:posOffset>
            </wp:positionV>
            <wp:extent cx="4553585" cy="35090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53585" cy="3509010"/>
                    </a:xfrm>
                    <a:prstGeom prst="rect">
                      <a:avLst/>
                    </a:prstGeom>
                  </pic:spPr>
                </pic:pic>
              </a:graphicData>
            </a:graphic>
            <wp14:sizeRelH relativeFrom="page">
              <wp14:pctWidth>0</wp14:pctWidth>
            </wp14:sizeRelH>
            <wp14:sizeRelV relativeFrom="page">
              <wp14:pctHeight>0</wp14:pctHeight>
            </wp14:sizeRelV>
          </wp:anchor>
        </w:drawing>
      </w:r>
    </w:p>
    <w:p w14:paraId="6EE1AAC7" w14:textId="6F92291C" w:rsidR="00691777" w:rsidRDefault="00EF49D4" w:rsidP="00A26E0E">
      <w:r>
        <w:rPr>
          <w:noProof/>
        </w:rPr>
        <mc:AlternateContent>
          <mc:Choice Requires="wpg">
            <w:drawing>
              <wp:anchor distT="0" distB="0" distL="114300" distR="114300" simplePos="0" relativeHeight="251706368" behindDoc="0" locked="0" layoutInCell="1" allowOverlap="1" wp14:anchorId="3F3DE272" wp14:editId="50031F09">
                <wp:simplePos x="0" y="0"/>
                <wp:positionH relativeFrom="column">
                  <wp:posOffset>3528097</wp:posOffset>
                </wp:positionH>
                <wp:positionV relativeFrom="paragraph">
                  <wp:posOffset>25475</wp:posOffset>
                </wp:positionV>
                <wp:extent cx="2734459" cy="2985321"/>
                <wp:effectExtent l="0" t="0" r="27940" b="24765"/>
                <wp:wrapNone/>
                <wp:docPr id="50" name="Group 50"/>
                <wp:cNvGraphicFramePr/>
                <a:graphic xmlns:a="http://schemas.openxmlformats.org/drawingml/2006/main">
                  <a:graphicData uri="http://schemas.microsoft.com/office/word/2010/wordprocessingGroup">
                    <wpg:wgp>
                      <wpg:cNvGrpSpPr/>
                      <wpg:grpSpPr>
                        <a:xfrm>
                          <a:off x="0" y="0"/>
                          <a:ext cx="2734459" cy="2985321"/>
                          <a:chOff x="0" y="0"/>
                          <a:chExt cx="2734459" cy="2985321"/>
                        </a:xfrm>
                      </wpg:grpSpPr>
                      <pic:pic xmlns:pic="http://schemas.openxmlformats.org/drawingml/2006/picture">
                        <pic:nvPicPr>
                          <pic:cNvPr id="36" name="Picture 3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753035" y="817581"/>
                            <a:ext cx="1227455" cy="1123315"/>
                          </a:xfrm>
                          <a:prstGeom prst="rect">
                            <a:avLst/>
                          </a:prstGeom>
                        </pic:spPr>
                      </pic:pic>
                      <wps:wsp>
                        <wps:cNvPr id="39" name="Rectangle: Rounded Corners 39"/>
                        <wps:cNvSpPr/>
                        <wps:spPr>
                          <a:xfrm>
                            <a:off x="0" y="0"/>
                            <a:ext cx="2734459" cy="2985321"/>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43030" y="172122"/>
                            <a:ext cx="2646381" cy="839097"/>
                          </a:xfrm>
                          <a:prstGeom prst="rect">
                            <a:avLst/>
                          </a:prstGeom>
                          <a:noFill/>
                          <a:ln w="6350">
                            <a:noFill/>
                          </a:ln>
                        </wps:spPr>
                        <wps:txbx>
                          <w:txbxContent>
                            <w:p w14:paraId="3C1D0862" w14:textId="1CCC76C0" w:rsidR="00A76EC1" w:rsidRPr="007C2917" w:rsidRDefault="00A76EC1" w:rsidP="00904BC4">
                              <w:pPr>
                                <w:rPr>
                                  <w:lang w:val="en-AU"/>
                                </w:rPr>
                              </w:pPr>
                              <w:r>
                                <w:rPr>
                                  <w:lang w:val="en-AU"/>
                                </w:rPr>
                                <w:t xml:space="preserve">The </w:t>
                              </w:r>
                              <w:r w:rsidR="00904BC4">
                                <w:rPr>
                                  <w:lang w:val="en-AU"/>
                                </w:rPr>
                                <w:t xml:space="preserve">Experiment Platform </w:t>
                              </w:r>
                              <w:r w:rsidR="00123A87">
                                <w:rPr>
                                  <w:lang w:val="en-AU"/>
                                </w:rPr>
                                <w:t xml:space="preserve">has two different ends, one with a straight square </w:t>
                              </w:r>
                              <w:r w:rsidR="00513E3D">
                                <w:rPr>
                                  <w:lang w:val="en-AU"/>
                                </w:rPr>
                                <w:t xml:space="preserve">(below </w:t>
                              </w:r>
                              <w:r w:rsidR="00EF49D4">
                                <w:rPr>
                                  <w:lang w:val="en-AU"/>
                                </w:rPr>
                                <w:t>top</w:t>
                              </w:r>
                              <w:r w:rsidR="00513E3D">
                                <w:rPr>
                                  <w:lang w:val="en-AU"/>
                                </w:rPr>
                                <w:t xml:space="preserve">) </w:t>
                              </w:r>
                              <w:r w:rsidR="00123A87">
                                <w:rPr>
                                  <w:lang w:val="en-AU"/>
                                </w:rPr>
                                <w:t xml:space="preserve">and one </w:t>
                              </w:r>
                              <w:r w:rsidR="00513E3D">
                                <w:rPr>
                                  <w:lang w:val="en-AU"/>
                                </w:rPr>
                                <w:t xml:space="preserve">with an angled square (below </w:t>
                              </w:r>
                              <w:r w:rsidR="00EF49D4">
                                <w:rPr>
                                  <w:lang w:val="en-AU"/>
                                </w:rPr>
                                <w:t>bottom</w:t>
                              </w:r>
                              <w:r w:rsidR="00513E3D">
                                <w:rPr>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8" name="Picture 38" descr="A drawing of a cub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623943" y="1850315"/>
                            <a:ext cx="1491615" cy="1092200"/>
                          </a:xfrm>
                          <a:prstGeom prst="rect">
                            <a:avLst/>
                          </a:prstGeom>
                        </pic:spPr>
                      </pic:pic>
                    </wpg:wgp>
                  </a:graphicData>
                </a:graphic>
              </wp:anchor>
            </w:drawing>
          </mc:Choice>
          <mc:Fallback>
            <w:pict>
              <v:group w14:anchorId="3F3DE272" id="Group 50" o:spid="_x0000_s1042" style="position:absolute;margin-left:277.8pt;margin-top:2pt;width:215.3pt;height:235.05pt;z-index:251706368" coordsize="27344,29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43" type="#_x0000_t75" style="position:absolute;left:7530;top:8175;width:12274;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">
                  <v:imagedata r:id="rId36" o:title=""/>
                </v:shape>
                <v:roundrect id="Rectangle: Rounded Corners 39" o:spid="_x0000_s1044" style="position:absolute;width:27344;height:298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" filled="f" strokecolor="black [3213]" strokeweight="1pt">
                  <v:stroke joinstyle="miter"/>
                </v:roundrect>
                <v:shape id="Text Box 40" o:spid="_x0000_s1045" type="#_x0000_t202" style="position:absolute;left:430;top:1721;width:26464;height:8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3C1D0862" w14:textId="1CCC76C0" w:rsidR="00A76EC1" w:rsidRPr="007C2917" w:rsidRDefault="00A76EC1" w:rsidP="00904BC4">
                        <w:pPr>
                          <w:rPr>
                            <w:lang w:val="en-AU"/>
                          </w:rPr>
                        </w:pPr>
                        <w:r>
                          <w:rPr>
                            <w:lang w:val="en-AU"/>
                          </w:rPr>
                          <w:t xml:space="preserve">The </w:t>
                        </w:r>
                        <w:r w:rsidR="00904BC4">
                          <w:rPr>
                            <w:lang w:val="en-AU"/>
                          </w:rPr>
                          <w:t xml:space="preserve">Experiment Platform </w:t>
                        </w:r>
                        <w:r w:rsidR="00123A87">
                          <w:rPr>
                            <w:lang w:val="en-AU"/>
                          </w:rPr>
                          <w:t xml:space="preserve">has two different ends, one with a straight square </w:t>
                        </w:r>
                        <w:r w:rsidR="00513E3D">
                          <w:rPr>
                            <w:lang w:val="en-AU"/>
                          </w:rPr>
                          <w:t xml:space="preserve">(below </w:t>
                        </w:r>
                        <w:r w:rsidR="00EF49D4">
                          <w:rPr>
                            <w:lang w:val="en-AU"/>
                          </w:rPr>
                          <w:t>top</w:t>
                        </w:r>
                        <w:r w:rsidR="00513E3D">
                          <w:rPr>
                            <w:lang w:val="en-AU"/>
                          </w:rPr>
                          <w:t xml:space="preserve">) </w:t>
                        </w:r>
                        <w:r w:rsidR="00123A87">
                          <w:rPr>
                            <w:lang w:val="en-AU"/>
                          </w:rPr>
                          <w:t xml:space="preserve">and one </w:t>
                        </w:r>
                        <w:r w:rsidR="00513E3D">
                          <w:rPr>
                            <w:lang w:val="en-AU"/>
                          </w:rPr>
                          <w:t xml:space="preserve">with an angled square (below </w:t>
                        </w:r>
                        <w:r w:rsidR="00EF49D4">
                          <w:rPr>
                            <w:lang w:val="en-AU"/>
                          </w:rPr>
                          <w:t>bottom</w:t>
                        </w:r>
                        <w:r w:rsidR="00513E3D">
                          <w:rPr>
                            <w:lang w:val="en-AU"/>
                          </w:rPr>
                          <w:t>)</w:t>
                        </w:r>
                      </w:p>
                    </w:txbxContent>
                  </v:textbox>
                </v:shape>
                <v:shape id="Picture 38" o:spid="_x0000_s1046" type="#_x0000_t75" alt="A drawing of a cube&#10;&#10;Description automatically generated" style="position:absolute;left:6239;top:18503;width:14916;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">
                  <v:imagedata r:id="rId37" o:title="A drawing of a cube&#10;&#10;Description automatically generated"/>
                </v:shape>
              </v:group>
            </w:pict>
          </mc:Fallback>
        </mc:AlternateContent>
      </w:r>
    </w:p>
    <w:p w14:paraId="529C3420" w14:textId="304E90ED" w:rsidR="00691777" w:rsidRDefault="00691777" w:rsidP="00A26E0E"/>
    <w:p w14:paraId="0DC5E119" w14:textId="186B00B5" w:rsidR="00691777" w:rsidRDefault="00692B7E" w:rsidP="00A26E0E">
      <w:r>
        <w:rPr>
          <w:noProof/>
        </w:rPr>
        <mc:AlternateContent>
          <mc:Choice Requires="wps">
            <w:drawing>
              <wp:anchor distT="0" distB="0" distL="114300" distR="114300" simplePos="0" relativeHeight="251720704" behindDoc="0" locked="0" layoutInCell="1" allowOverlap="1" wp14:anchorId="73EACFDA" wp14:editId="180E6248">
                <wp:simplePos x="0" y="0"/>
                <wp:positionH relativeFrom="column">
                  <wp:posOffset>1745071</wp:posOffset>
                </wp:positionH>
                <wp:positionV relativeFrom="paragraph">
                  <wp:posOffset>105047</wp:posOffset>
                </wp:positionV>
                <wp:extent cx="1540042" cy="336884"/>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1540042" cy="336884"/>
                        </a:xfrm>
                        <a:prstGeom prst="rect">
                          <a:avLst/>
                        </a:prstGeom>
                        <a:noFill/>
                        <a:ln w="6350">
                          <a:noFill/>
                        </a:ln>
                      </wps:spPr>
                      <wps:txbx>
                        <w:txbxContent>
                          <w:p w14:paraId="58DC2CED" w14:textId="689D3C31" w:rsidR="00692B7E" w:rsidRPr="00692B7E" w:rsidRDefault="00692B7E" w:rsidP="00692B7E">
                            <w:pPr>
                              <w:jc w:val="center"/>
                              <w:rPr>
                                <w:sz w:val="18"/>
                                <w:szCs w:val="18"/>
                                <w:lang w:val="en-AU"/>
                              </w:rPr>
                            </w:pPr>
                            <w:r>
                              <w:rPr>
                                <w:sz w:val="18"/>
                                <w:szCs w:val="18"/>
                                <w:lang w:val="en-AU"/>
                              </w:rPr>
                              <w:t>Angled Square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EACFDA" id="Text Box 51" o:spid="_x0000_s1047" type="#_x0000_t202" style="position:absolute;margin-left:137.4pt;margin-top:8.25pt;width:121.25pt;height:26.5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" filled="f" stroked="f" strokeweight=".5pt">
                <v:textbox>
                  <w:txbxContent>
                    <w:p w14:paraId="58DC2CED" w14:textId="689D3C31" w:rsidR="00692B7E" w:rsidRPr="00692B7E" w:rsidRDefault="00692B7E" w:rsidP="00692B7E">
                      <w:pPr>
                        <w:jc w:val="center"/>
                        <w:rPr>
                          <w:sz w:val="18"/>
                          <w:szCs w:val="18"/>
                          <w:lang w:val="en-AU"/>
                        </w:rPr>
                      </w:pPr>
                      <w:r>
                        <w:rPr>
                          <w:sz w:val="18"/>
                          <w:szCs w:val="18"/>
                          <w:lang w:val="en-AU"/>
                        </w:rPr>
                        <w:t>Angled Square End</w:t>
                      </w:r>
                    </w:p>
                  </w:txbxContent>
                </v:textbox>
              </v:shape>
            </w:pict>
          </mc:Fallback>
        </mc:AlternateContent>
      </w:r>
    </w:p>
    <w:p w14:paraId="29FD960B" w14:textId="0B76088B" w:rsidR="00691777" w:rsidRDefault="00691777" w:rsidP="00A26E0E"/>
    <w:p w14:paraId="2BD3FE14" w14:textId="38F60BFF" w:rsidR="00691777" w:rsidRDefault="00691777" w:rsidP="00A26E0E"/>
    <w:p w14:paraId="33A01E6C" w14:textId="45A6C8FF" w:rsidR="00691777" w:rsidRDefault="00691777" w:rsidP="00A26E0E"/>
    <w:p w14:paraId="6096AE33" w14:textId="698BA97C" w:rsidR="00691777" w:rsidRDefault="00691777" w:rsidP="00A26E0E"/>
    <w:p w14:paraId="6532F2BB" w14:textId="16564CB5" w:rsidR="00691777" w:rsidRDefault="00691777" w:rsidP="00A26E0E"/>
    <w:p w14:paraId="2AA1F8C6" w14:textId="77777777" w:rsidR="00691777" w:rsidRDefault="00691777" w:rsidP="00A26E0E"/>
    <w:p w14:paraId="5DA16B9E" w14:textId="24A5418A" w:rsidR="00691777" w:rsidRDefault="00691777" w:rsidP="00A26E0E"/>
    <w:p w14:paraId="055B4F47" w14:textId="3C3ACFD1" w:rsidR="00354ECF" w:rsidRDefault="00354ECF" w:rsidP="00A26E0E"/>
    <w:p w14:paraId="773E2128" w14:textId="32EB7C90" w:rsidR="00691777" w:rsidRDefault="00691777" w:rsidP="00A26E0E"/>
    <w:p w14:paraId="41441CE2" w14:textId="3E670AC9" w:rsidR="00691777" w:rsidRDefault="00691777" w:rsidP="00A26E0E"/>
    <w:p w14:paraId="5722D315" w14:textId="3B0903D8" w:rsidR="00691777" w:rsidRDefault="00691777" w:rsidP="00A26E0E"/>
    <w:p w14:paraId="5D71150E" w14:textId="5938CCB4" w:rsidR="00691777" w:rsidRDefault="00692B7E" w:rsidP="00A26E0E">
      <w:r>
        <w:rPr>
          <w:noProof/>
        </w:rPr>
        <mc:AlternateContent>
          <mc:Choice Requires="wps">
            <w:drawing>
              <wp:anchor distT="0" distB="0" distL="114300" distR="114300" simplePos="0" relativeHeight="251722752" behindDoc="0" locked="0" layoutInCell="1" allowOverlap="1" wp14:anchorId="741D0E32" wp14:editId="7ADD12FC">
                <wp:simplePos x="0" y="0"/>
                <wp:positionH relativeFrom="column">
                  <wp:posOffset>-509996</wp:posOffset>
                </wp:positionH>
                <wp:positionV relativeFrom="paragraph">
                  <wp:posOffset>183606</wp:posOffset>
                </wp:positionV>
                <wp:extent cx="1540042" cy="336884"/>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1540042" cy="336884"/>
                        </a:xfrm>
                        <a:prstGeom prst="rect">
                          <a:avLst/>
                        </a:prstGeom>
                        <a:noFill/>
                        <a:ln w="6350">
                          <a:noFill/>
                        </a:ln>
                      </wps:spPr>
                      <wps:txbx>
                        <w:txbxContent>
                          <w:p w14:paraId="46D405B4" w14:textId="2EC91CAF" w:rsidR="00692B7E" w:rsidRPr="00692B7E" w:rsidRDefault="00692B7E" w:rsidP="00692B7E">
                            <w:pPr>
                              <w:jc w:val="center"/>
                              <w:rPr>
                                <w:sz w:val="18"/>
                                <w:szCs w:val="18"/>
                                <w:lang w:val="en-AU"/>
                              </w:rPr>
                            </w:pPr>
                            <w:r>
                              <w:rPr>
                                <w:sz w:val="18"/>
                                <w:szCs w:val="18"/>
                                <w:lang w:val="en-AU"/>
                              </w:rPr>
                              <w:t>Straight Square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1D0E32" id="Text Box 52" o:spid="_x0000_s1048" type="#_x0000_t202" style="position:absolute;margin-left:-40.15pt;margin-top:14.45pt;width:121.25pt;height:26.5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" filled="f" stroked="f" strokeweight=".5pt">
                <v:textbox>
                  <w:txbxContent>
                    <w:p w14:paraId="46D405B4" w14:textId="2EC91CAF" w:rsidR="00692B7E" w:rsidRPr="00692B7E" w:rsidRDefault="00692B7E" w:rsidP="00692B7E">
                      <w:pPr>
                        <w:jc w:val="center"/>
                        <w:rPr>
                          <w:sz w:val="18"/>
                          <w:szCs w:val="18"/>
                          <w:lang w:val="en-AU"/>
                        </w:rPr>
                      </w:pPr>
                      <w:r>
                        <w:rPr>
                          <w:sz w:val="18"/>
                          <w:szCs w:val="18"/>
                          <w:lang w:val="en-AU"/>
                        </w:rPr>
                        <w:t>Straight Square End</w:t>
                      </w:r>
                    </w:p>
                  </w:txbxContent>
                </v:textbox>
              </v:shape>
            </w:pict>
          </mc:Fallback>
        </mc:AlternateContent>
      </w:r>
    </w:p>
    <w:p w14:paraId="31A3056B" w14:textId="7C783AC9" w:rsidR="00691777" w:rsidRDefault="00691777" w:rsidP="00A26E0E"/>
    <w:p w14:paraId="4CF35E03" w14:textId="2E504B02" w:rsidR="00691777" w:rsidRDefault="00691777" w:rsidP="00A26E0E"/>
    <w:p w14:paraId="23C1CF60" w14:textId="314BA9F1" w:rsidR="00691777" w:rsidRDefault="00691777" w:rsidP="00A26E0E"/>
    <w:p w14:paraId="13AC8DF0" w14:textId="183AB04A" w:rsidR="00691777" w:rsidRDefault="00691777" w:rsidP="00A26E0E"/>
    <w:p w14:paraId="512C568F" w14:textId="1E89CC58" w:rsidR="00753408" w:rsidRDefault="00A66257" w:rsidP="00A26E0E">
      <w:r>
        <w:rPr>
          <w:noProof/>
        </w:rPr>
        <w:drawing>
          <wp:anchor distT="0" distB="0" distL="114300" distR="114300" simplePos="0" relativeHeight="251738112" behindDoc="1" locked="0" layoutInCell="1" allowOverlap="1" wp14:anchorId="754A3B67" wp14:editId="2DD9A9D8">
            <wp:simplePos x="0" y="0"/>
            <wp:positionH relativeFrom="page">
              <wp:posOffset>713338</wp:posOffset>
            </wp:positionH>
            <wp:positionV relativeFrom="paragraph">
              <wp:posOffset>127535</wp:posOffset>
            </wp:positionV>
            <wp:extent cx="1917031" cy="1524484"/>
            <wp:effectExtent l="0" t="0" r="7620" b="0"/>
            <wp:wrapNone/>
            <wp:docPr id="43" name="Picture 43" descr="A black and white drawing of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and white drawing of a gea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8263"/>
                    <a:stretch/>
                  </pic:blipFill>
                  <pic:spPr bwMode="auto">
                    <a:xfrm>
                      <a:off x="0" y="0"/>
                      <a:ext cx="1917031" cy="1524484"/>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806">
        <w:t>Put the Inner Gear on the angled</w:t>
      </w:r>
      <w:r w:rsidR="00643BF5">
        <w:t xml:space="preserve"> square</w:t>
      </w:r>
      <w:r w:rsidR="00673806">
        <w:t xml:space="preserve"> end</w:t>
      </w:r>
      <w:r w:rsidR="003B7319">
        <w:t xml:space="preserve"> of Experiment Platform. Make sure to put it on straight</w:t>
      </w:r>
      <w:r w:rsidR="00753408">
        <w:t>.</w:t>
      </w:r>
    </w:p>
    <w:p w14:paraId="4D974B59" w14:textId="3577E6F7" w:rsidR="00753408" w:rsidRDefault="00A66257">
      <w:r w:rsidRPr="00753408">
        <w:rPr>
          <w:noProof/>
        </w:rPr>
        <w:drawing>
          <wp:anchor distT="0" distB="0" distL="114300" distR="114300" simplePos="0" relativeHeight="251644924" behindDoc="1" locked="0" layoutInCell="1" allowOverlap="1" wp14:anchorId="5F9EE724" wp14:editId="56FA2A79">
            <wp:simplePos x="0" y="0"/>
            <wp:positionH relativeFrom="rightMargin">
              <wp:posOffset>-2469515</wp:posOffset>
            </wp:positionH>
            <wp:positionV relativeFrom="paragraph">
              <wp:posOffset>1491615</wp:posOffset>
            </wp:positionV>
            <wp:extent cx="2955925" cy="20529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5925" cy="2052955"/>
                    </a:xfrm>
                    <a:prstGeom prst="ellipse">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0" locked="0" layoutInCell="1" allowOverlap="1" wp14:anchorId="349BD576" wp14:editId="1EAF0FDA">
                <wp:simplePos x="0" y="0"/>
                <wp:positionH relativeFrom="column">
                  <wp:posOffset>5894839</wp:posOffset>
                </wp:positionH>
                <wp:positionV relativeFrom="paragraph">
                  <wp:posOffset>3267610</wp:posOffset>
                </wp:positionV>
                <wp:extent cx="418369" cy="221808"/>
                <wp:effectExtent l="0" t="57150" r="20320" b="83185"/>
                <wp:wrapNone/>
                <wp:docPr id="54" name="Arrow: Left 54"/>
                <wp:cNvGraphicFramePr/>
                <a:graphic xmlns:a="http://schemas.openxmlformats.org/drawingml/2006/main">
                  <a:graphicData uri="http://schemas.microsoft.com/office/word/2010/wordprocessingShape">
                    <wps:wsp>
                      <wps:cNvSpPr/>
                      <wps:spPr>
                        <a:xfrm rot="2138836">
                          <a:off x="0" y="0"/>
                          <a:ext cx="418369" cy="221808"/>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C561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4" o:spid="_x0000_s1026" type="#_x0000_t66" style="position:absolute;margin-left:464.15pt;margin-top:257.3pt;width:32.95pt;height:17.45pt;rotation:2336179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" adj="5726" fillcolor="black [3200]" strokecolor="black [480]" strokeweight="1pt"/>
            </w:pict>
          </mc:Fallback>
        </mc:AlternateContent>
      </w:r>
      <w:r>
        <w:rPr>
          <w:noProof/>
        </w:rPr>
        <mc:AlternateContent>
          <mc:Choice Requires="wps">
            <w:drawing>
              <wp:anchor distT="0" distB="0" distL="114300" distR="114300" simplePos="0" relativeHeight="251723776" behindDoc="0" locked="0" layoutInCell="1" allowOverlap="1" wp14:anchorId="630BFF05" wp14:editId="0E2E3B8C">
                <wp:simplePos x="0" y="0"/>
                <wp:positionH relativeFrom="margin">
                  <wp:posOffset>2588260</wp:posOffset>
                </wp:positionH>
                <wp:positionV relativeFrom="paragraph">
                  <wp:posOffset>1487170</wp:posOffset>
                </wp:positionV>
                <wp:extent cx="417830" cy="221615"/>
                <wp:effectExtent l="0" t="76200" r="20320" b="64135"/>
                <wp:wrapNone/>
                <wp:docPr id="53" name="Arrow: Left 53"/>
                <wp:cNvGraphicFramePr/>
                <a:graphic xmlns:a="http://schemas.openxmlformats.org/drawingml/2006/main">
                  <a:graphicData uri="http://schemas.microsoft.com/office/word/2010/wordprocessingShape">
                    <wps:wsp>
                      <wps:cNvSpPr/>
                      <wps:spPr>
                        <a:xfrm rot="19369534">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329E6" id="Arrow: Left 53" o:spid="_x0000_s1026" type="#_x0000_t66" style="position:absolute;margin-left:203.8pt;margin-top:117.1pt;width:32.9pt;height:17.45pt;rotation:-2436264fd;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" adj="5728" fillcolor="black [3200]" strokecolor="black [480]" strokeweight="1pt">
                <w10:wrap anchorx="margin"/>
              </v:shape>
            </w:pict>
          </mc:Fallback>
        </mc:AlternateContent>
      </w:r>
      <w:r w:rsidRPr="0085321C">
        <w:rPr>
          <w:noProof/>
        </w:rPr>
        <w:drawing>
          <wp:anchor distT="0" distB="0" distL="114300" distR="114300" simplePos="0" relativeHeight="251643899" behindDoc="1" locked="0" layoutInCell="1" allowOverlap="1" wp14:anchorId="7FBF960F" wp14:editId="390A30AD">
            <wp:simplePos x="0" y="0"/>
            <wp:positionH relativeFrom="margin">
              <wp:posOffset>2439035</wp:posOffset>
            </wp:positionH>
            <wp:positionV relativeFrom="paragraph">
              <wp:posOffset>372110</wp:posOffset>
            </wp:positionV>
            <wp:extent cx="1802765" cy="1652270"/>
            <wp:effectExtent l="0" t="0" r="6985" b="50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2765" cy="1652270"/>
                    </a:xfrm>
                    <a:prstGeom prst="rect">
                      <a:avLst/>
                    </a:prstGeom>
                  </pic:spPr>
                </pic:pic>
              </a:graphicData>
            </a:graphic>
            <wp14:sizeRelH relativeFrom="page">
              <wp14:pctWidth>0</wp14:pctWidth>
            </wp14:sizeRelH>
            <wp14:sizeRelV relativeFrom="page">
              <wp14:pctHeight>0</wp14:pctHeight>
            </wp14:sizeRelV>
          </wp:anchor>
        </w:drawing>
      </w:r>
      <w:r w:rsidRPr="00BB2CC8">
        <w:rPr>
          <w:noProof/>
        </w:rPr>
        <w:drawing>
          <wp:anchor distT="0" distB="0" distL="114300" distR="114300" simplePos="0" relativeHeight="251712512" behindDoc="1" locked="0" layoutInCell="1" allowOverlap="1" wp14:anchorId="2F972552" wp14:editId="4FB9B875">
            <wp:simplePos x="0" y="0"/>
            <wp:positionH relativeFrom="page">
              <wp:posOffset>333341</wp:posOffset>
            </wp:positionH>
            <wp:positionV relativeFrom="paragraph">
              <wp:posOffset>1139090</wp:posOffset>
            </wp:positionV>
            <wp:extent cx="4116705" cy="31280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705" cy="3128010"/>
                    </a:xfrm>
                    <a:prstGeom prst="ellipse">
                      <a:avLst/>
                    </a:prstGeom>
                  </pic:spPr>
                </pic:pic>
              </a:graphicData>
            </a:graphic>
            <wp14:sizeRelH relativeFrom="page">
              <wp14:pctWidth>0</wp14:pctWidth>
            </wp14:sizeRelH>
            <wp14:sizeRelV relativeFrom="page">
              <wp14:pctHeight>0</wp14:pctHeight>
            </wp14:sizeRelV>
          </wp:anchor>
        </w:drawing>
      </w:r>
      <w:r w:rsidR="00753408">
        <w:br w:type="page"/>
      </w:r>
    </w:p>
    <w:p w14:paraId="33D80E80" w14:textId="16452C1B" w:rsidR="00F33121" w:rsidRDefault="008B192D" w:rsidP="00F33121">
      <w:r w:rsidRPr="008B192D">
        <w:rPr>
          <w:noProof/>
        </w:rPr>
        <w:lastRenderedPageBreak/>
        <w:drawing>
          <wp:anchor distT="0" distB="0" distL="114300" distR="114300" simplePos="0" relativeHeight="251715584" behindDoc="1" locked="0" layoutInCell="1" allowOverlap="1" wp14:anchorId="0F7D0619" wp14:editId="5A1D8B93">
            <wp:simplePos x="0" y="0"/>
            <wp:positionH relativeFrom="margin">
              <wp:posOffset>1994535</wp:posOffset>
            </wp:positionH>
            <wp:positionV relativeFrom="paragraph">
              <wp:posOffset>161653</wp:posOffset>
            </wp:positionV>
            <wp:extent cx="3949602" cy="3145757"/>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49602" cy="3145757"/>
                    </a:xfrm>
                    <a:prstGeom prst="ellipse">
                      <a:avLst/>
                    </a:prstGeom>
                  </pic:spPr>
                </pic:pic>
              </a:graphicData>
            </a:graphic>
            <wp14:sizeRelH relativeFrom="page">
              <wp14:pctWidth>0</wp14:pctWidth>
            </wp14:sizeRelH>
            <wp14:sizeRelV relativeFrom="page">
              <wp14:pctHeight>0</wp14:pctHeight>
            </wp14:sizeRelV>
          </wp:anchor>
        </w:drawing>
      </w:r>
      <w:r w:rsidR="00643BF5">
        <w:t>Put the End Cap on the straight square en</w:t>
      </w:r>
      <w:r w:rsidR="00E6557A">
        <w:t>d of the Experiment Platform</w:t>
      </w:r>
      <w:r w:rsidR="00AD5D7D">
        <w:t>, l</w:t>
      </w:r>
      <w:r w:rsidR="00D56192">
        <w:t>ocking the Experiment Platform in place so it does not move side to side.</w:t>
      </w:r>
    </w:p>
    <w:p w14:paraId="5BEF0EEE" w14:textId="77777777" w:rsidR="00F33121" w:rsidRDefault="00F33121" w:rsidP="00F33121"/>
    <w:p w14:paraId="51842737" w14:textId="36B61C7B" w:rsidR="008B192D" w:rsidRDefault="008B192D" w:rsidP="00D14BCB">
      <w:r>
        <w:rPr>
          <w:noProof/>
        </w:rPr>
        <w:drawing>
          <wp:anchor distT="0" distB="0" distL="114300" distR="114300" simplePos="0" relativeHeight="251714560" behindDoc="1" locked="0" layoutInCell="1" allowOverlap="1" wp14:anchorId="659EEAF7" wp14:editId="3150355B">
            <wp:simplePos x="0" y="0"/>
            <wp:positionH relativeFrom="margin">
              <wp:posOffset>119848</wp:posOffset>
            </wp:positionH>
            <wp:positionV relativeFrom="paragraph">
              <wp:posOffset>356235</wp:posOffset>
            </wp:positionV>
            <wp:extent cx="1239253" cy="1155505"/>
            <wp:effectExtent l="0" t="0" r="0" b="6985"/>
            <wp:wrapNone/>
            <wp:docPr id="46" name="Picture 46" descr="A black and white circle with a squar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and white circle with a square in 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9253" cy="1155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31442" w14:textId="4D102AAA" w:rsidR="008B192D" w:rsidRDefault="008B192D" w:rsidP="00D14BCB"/>
    <w:p w14:paraId="4B4E2027" w14:textId="77777777" w:rsidR="008B192D" w:rsidRDefault="008B192D" w:rsidP="00D14BCB"/>
    <w:p w14:paraId="5A34F834" w14:textId="77777777" w:rsidR="00D14BCB" w:rsidRDefault="00D14BCB" w:rsidP="00D14BCB"/>
    <w:p w14:paraId="15246CA8" w14:textId="102FF1B9" w:rsidR="00D14BCB" w:rsidRDefault="00D14BCB" w:rsidP="00D14BCB"/>
    <w:p w14:paraId="2BDE71B7" w14:textId="77777777" w:rsidR="00D14BCB" w:rsidRDefault="00D14BCB" w:rsidP="00D14BCB"/>
    <w:p w14:paraId="69F94793" w14:textId="4CA7F790" w:rsidR="00D14BCB" w:rsidRDefault="00D14BCB" w:rsidP="00D14BCB"/>
    <w:p w14:paraId="60000202" w14:textId="77777777" w:rsidR="00D14BCB" w:rsidRDefault="00D14BCB" w:rsidP="00D14BCB"/>
    <w:p w14:paraId="41E94DC5" w14:textId="77777777" w:rsidR="00D14BCB" w:rsidRDefault="00D14BCB" w:rsidP="00D14BCB"/>
    <w:p w14:paraId="359E5413" w14:textId="5354B34F" w:rsidR="00D14BCB" w:rsidRDefault="00D14BCB" w:rsidP="00D14BCB"/>
    <w:p w14:paraId="6AF0C779" w14:textId="61B0968F" w:rsidR="00D14BCB" w:rsidRDefault="00D14BCB" w:rsidP="00D14BCB"/>
    <w:p w14:paraId="44D62D21" w14:textId="2861FE58" w:rsidR="00D14BCB" w:rsidRDefault="00D14BCB" w:rsidP="00D14BCB"/>
    <w:p w14:paraId="66601B35" w14:textId="18C9BC7A" w:rsidR="008B192D" w:rsidRDefault="008B192D" w:rsidP="00D14BCB"/>
    <w:p w14:paraId="02525A53" w14:textId="0E505E34" w:rsidR="008B192D" w:rsidRDefault="00D56192" w:rsidP="00D14BCB">
      <w:r>
        <w:rPr>
          <w:noProof/>
        </w:rPr>
        <mc:AlternateContent>
          <mc:Choice Requires="wps">
            <w:drawing>
              <wp:anchor distT="0" distB="0" distL="114300" distR="114300" simplePos="0" relativeHeight="251727872" behindDoc="0" locked="0" layoutInCell="1" allowOverlap="1" wp14:anchorId="5C47292F" wp14:editId="6A3DF917">
                <wp:simplePos x="0" y="0"/>
                <wp:positionH relativeFrom="column">
                  <wp:posOffset>2752090</wp:posOffset>
                </wp:positionH>
                <wp:positionV relativeFrom="paragraph">
                  <wp:posOffset>22860</wp:posOffset>
                </wp:positionV>
                <wp:extent cx="417830" cy="221615"/>
                <wp:effectExtent l="98107" t="0" r="61278" b="4127"/>
                <wp:wrapNone/>
                <wp:docPr id="55" name="Arrow: Left 55"/>
                <wp:cNvGraphicFramePr/>
                <a:graphic xmlns:a="http://schemas.openxmlformats.org/drawingml/2006/main">
                  <a:graphicData uri="http://schemas.microsoft.com/office/word/2010/wordprocessingShape">
                    <wps:wsp>
                      <wps:cNvSpPr/>
                      <wps:spPr>
                        <a:xfrm rot="8003378">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15EA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5" o:spid="_x0000_s1026" type="#_x0000_t66" style="position:absolute;margin-left:216.7pt;margin-top:1.8pt;width:32.9pt;height:17.45pt;rotation:8741823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" adj="5728" fillcolor="black [3200]" strokecolor="black [480]" strokeweight="1pt"/>
            </w:pict>
          </mc:Fallback>
        </mc:AlternateContent>
      </w:r>
    </w:p>
    <w:p w14:paraId="75200150" w14:textId="1594D3DC" w:rsidR="008B192D" w:rsidRDefault="008B192D" w:rsidP="00D14BCB"/>
    <w:p w14:paraId="2C411D42" w14:textId="7663EDF9" w:rsidR="00753408" w:rsidRDefault="00F33121" w:rsidP="00F33121">
      <w:pPr>
        <w:pStyle w:val="Heading1"/>
      </w:pPr>
      <w:bookmarkStart w:id="2" w:name="_Toc143240079"/>
      <w:r>
        <w:t>3. Step 2 – Attach the Inner Servo</w:t>
      </w:r>
      <w:bookmarkEnd w:id="2"/>
    </w:p>
    <w:p w14:paraId="333C4884" w14:textId="77777777" w:rsidR="008438C7" w:rsidRDefault="008438C7" w:rsidP="008438C7"/>
    <w:p w14:paraId="473CE33C" w14:textId="7530E508" w:rsidR="00EF50FD" w:rsidRDefault="00E17817" w:rsidP="008438C7">
      <w:r>
        <w:t xml:space="preserve">Take one of the Servos that has been preprepared with the </w:t>
      </w:r>
      <w:r w:rsidR="00A4477A">
        <w:t xml:space="preserve">Small Gear attached using a </w:t>
      </w:r>
      <w:r w:rsidR="0041386B">
        <w:t>bolt</w:t>
      </w:r>
      <w:r w:rsidR="00A4477A">
        <w:t xml:space="preserve">.  </w:t>
      </w:r>
    </w:p>
    <w:p w14:paraId="7D6E2828" w14:textId="501320AA" w:rsidR="008438C7" w:rsidRPr="008438C7" w:rsidRDefault="00A4477A" w:rsidP="008438C7">
      <w:r>
        <w:t xml:space="preserve">Attach the Servo to the Inner Frame using two of the Servo Screws.  </w:t>
      </w:r>
      <w:r w:rsidR="001C2352">
        <w:t xml:space="preserve">Make sure to put the Servo in the correct position so that the Small Gear lines up with the </w:t>
      </w:r>
      <w:r w:rsidR="003B4E70">
        <w:t>Inner Gear.</w:t>
      </w:r>
    </w:p>
    <w:p w14:paraId="47E7CABB" w14:textId="644BE5E6" w:rsidR="00F33121" w:rsidRDefault="008B13FE" w:rsidP="00F33121">
      <w:r w:rsidRPr="008B13FE">
        <w:rPr>
          <w:noProof/>
        </w:rPr>
        <w:drawing>
          <wp:anchor distT="0" distB="0" distL="114300" distR="114300" simplePos="0" relativeHeight="251646974" behindDoc="1" locked="0" layoutInCell="1" allowOverlap="1" wp14:anchorId="5DCCD143" wp14:editId="563C44B0">
            <wp:simplePos x="0" y="0"/>
            <wp:positionH relativeFrom="column">
              <wp:posOffset>2874043</wp:posOffset>
            </wp:positionH>
            <wp:positionV relativeFrom="paragraph">
              <wp:posOffset>52070</wp:posOffset>
            </wp:positionV>
            <wp:extent cx="3272155" cy="2904490"/>
            <wp:effectExtent l="0" t="0" r="444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632" t="9086" r="9100" b="5151"/>
                    <a:stretch/>
                  </pic:blipFill>
                  <pic:spPr bwMode="auto">
                    <a:xfrm>
                      <a:off x="0" y="0"/>
                      <a:ext cx="3272155"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932B36" w14:textId="3E56EF66" w:rsidR="00F33121" w:rsidRDefault="001F7E49" w:rsidP="00F33121">
      <w:r>
        <w:rPr>
          <w:noProof/>
        </w:rPr>
        <w:drawing>
          <wp:anchor distT="0" distB="0" distL="114300" distR="114300" simplePos="0" relativeHeight="251717632" behindDoc="1" locked="0" layoutInCell="1" allowOverlap="1" wp14:anchorId="70D96604" wp14:editId="37B135A3">
            <wp:simplePos x="0" y="0"/>
            <wp:positionH relativeFrom="margin">
              <wp:align>left</wp:align>
            </wp:positionH>
            <wp:positionV relativeFrom="paragraph">
              <wp:posOffset>13569</wp:posOffset>
            </wp:positionV>
            <wp:extent cx="1593215" cy="1814830"/>
            <wp:effectExtent l="0" t="0" r="6985" b="0"/>
            <wp:wrapNone/>
            <wp:docPr id="48" name="Picture 48" descr="A drawing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rawing of a mechanical devi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3215" cy="181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3ED16" w14:textId="150D652C" w:rsidR="00D451C5" w:rsidRDefault="00D451C5" w:rsidP="00F33121"/>
    <w:p w14:paraId="06BDC2BA" w14:textId="659C609A" w:rsidR="00D451C5" w:rsidRDefault="00D451C5" w:rsidP="00F33121"/>
    <w:p w14:paraId="43F97C99" w14:textId="3B32E949" w:rsidR="00F33121" w:rsidRDefault="00B45149">
      <w:r w:rsidRPr="001B2025">
        <w:rPr>
          <w:noProof/>
        </w:rPr>
        <w:drawing>
          <wp:anchor distT="0" distB="0" distL="114300" distR="114300" simplePos="0" relativeHeight="251736064" behindDoc="1" locked="0" layoutInCell="1" allowOverlap="1" wp14:anchorId="102CCF62" wp14:editId="3D923A77">
            <wp:simplePos x="0" y="0"/>
            <wp:positionH relativeFrom="column">
              <wp:posOffset>2052320</wp:posOffset>
            </wp:positionH>
            <wp:positionV relativeFrom="paragraph">
              <wp:posOffset>34290</wp:posOffset>
            </wp:positionV>
            <wp:extent cx="425450" cy="492125"/>
            <wp:effectExtent l="95250" t="76200" r="69850" b="79375"/>
            <wp:wrapTight wrapText="bothSides">
              <wp:wrapPolygon edited="0">
                <wp:start x="18189" y="-1821"/>
                <wp:lineTo x="4007" y="-7237"/>
                <wp:lineTo x="-3117" y="4639"/>
                <wp:lineTo x="-4517" y="10604"/>
                <wp:lineTo x="-1656" y="20364"/>
                <wp:lineTo x="2637" y="22289"/>
                <wp:lineTo x="3941" y="21932"/>
                <wp:lineTo x="22195" y="16929"/>
                <wp:lineTo x="22640" y="16187"/>
                <wp:lineTo x="23341" y="489"/>
                <wp:lineTo x="18189" y="-1821"/>
              </wp:wrapPolygon>
            </wp:wrapTight>
            <wp:docPr id="59" name="Picture 59" descr="A close-up of a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up of a scre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9955332" flipH="1">
                      <a:off x="0" y="0"/>
                      <a:ext cx="425450" cy="492125"/>
                    </a:xfrm>
                    <a:prstGeom prst="rect">
                      <a:avLst/>
                    </a:prstGeom>
                  </pic:spPr>
                </pic:pic>
              </a:graphicData>
            </a:graphic>
            <wp14:sizeRelH relativeFrom="page">
              <wp14:pctWidth>0</wp14:pctWidth>
            </wp14:sizeRelH>
            <wp14:sizeRelV relativeFrom="page">
              <wp14:pctHeight>0</wp14:pctHeight>
            </wp14:sizeRelV>
          </wp:anchor>
        </w:drawing>
      </w:r>
      <w:r w:rsidRPr="001B2025">
        <w:rPr>
          <w:noProof/>
        </w:rPr>
        <w:drawing>
          <wp:anchor distT="0" distB="0" distL="114300" distR="114300" simplePos="0" relativeHeight="251734016" behindDoc="1" locked="0" layoutInCell="1" allowOverlap="1" wp14:anchorId="75B05FD7" wp14:editId="5EC16D7D">
            <wp:simplePos x="0" y="0"/>
            <wp:positionH relativeFrom="column">
              <wp:posOffset>1696420</wp:posOffset>
            </wp:positionH>
            <wp:positionV relativeFrom="paragraph">
              <wp:posOffset>86995</wp:posOffset>
            </wp:positionV>
            <wp:extent cx="425450" cy="492125"/>
            <wp:effectExtent l="95250" t="76200" r="69850" b="79375"/>
            <wp:wrapTight wrapText="bothSides">
              <wp:wrapPolygon edited="0">
                <wp:start x="18189" y="-1821"/>
                <wp:lineTo x="4007" y="-7237"/>
                <wp:lineTo x="-3117" y="4639"/>
                <wp:lineTo x="-4517" y="10604"/>
                <wp:lineTo x="-1656" y="20364"/>
                <wp:lineTo x="2637" y="22289"/>
                <wp:lineTo x="3941" y="21932"/>
                <wp:lineTo x="22195" y="16929"/>
                <wp:lineTo x="22640" y="16187"/>
                <wp:lineTo x="23341" y="489"/>
                <wp:lineTo x="18189" y="-1821"/>
              </wp:wrapPolygon>
            </wp:wrapTight>
            <wp:docPr id="58" name="Picture 58" descr="A close-up of a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up of a scre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9955332" flipH="1">
                      <a:off x="0" y="0"/>
                      <a:ext cx="425450" cy="492125"/>
                    </a:xfrm>
                    <a:prstGeom prst="rect">
                      <a:avLst/>
                    </a:prstGeom>
                  </pic:spPr>
                </pic:pic>
              </a:graphicData>
            </a:graphic>
            <wp14:sizeRelH relativeFrom="page">
              <wp14:pctWidth>0</wp14:pctWidth>
            </wp14:sizeRelH>
            <wp14:sizeRelV relativeFrom="page">
              <wp14:pctHeight>0</wp14:pctHeight>
            </wp14:sizeRelV>
          </wp:anchor>
        </w:drawing>
      </w:r>
      <w:r w:rsidR="00F2030E">
        <w:rPr>
          <w:noProof/>
        </w:rPr>
        <mc:AlternateContent>
          <mc:Choice Requires="wps">
            <w:drawing>
              <wp:anchor distT="0" distB="0" distL="114300" distR="114300" simplePos="0" relativeHeight="251731968" behindDoc="0" locked="0" layoutInCell="1" allowOverlap="1" wp14:anchorId="42109C96" wp14:editId="22BD99C9">
                <wp:simplePos x="0" y="0"/>
                <wp:positionH relativeFrom="column">
                  <wp:posOffset>1194736</wp:posOffset>
                </wp:positionH>
                <wp:positionV relativeFrom="paragraph">
                  <wp:posOffset>2842160</wp:posOffset>
                </wp:positionV>
                <wp:extent cx="418369" cy="221808"/>
                <wp:effectExtent l="19050" t="38100" r="1270" b="45085"/>
                <wp:wrapNone/>
                <wp:docPr id="57" name="Arrow: Left 57"/>
                <wp:cNvGraphicFramePr/>
                <a:graphic xmlns:a="http://schemas.openxmlformats.org/drawingml/2006/main">
                  <a:graphicData uri="http://schemas.microsoft.com/office/word/2010/wordprocessingShape">
                    <wps:wsp>
                      <wps:cNvSpPr/>
                      <wps:spPr>
                        <a:xfrm rot="11955366">
                          <a:off x="0" y="0"/>
                          <a:ext cx="418369" cy="221808"/>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D9CAE" id="Arrow: Left 57" o:spid="_x0000_s1026" type="#_x0000_t66" style="position:absolute;margin-left:94.05pt;margin-top:223.8pt;width:32.95pt;height:17.45pt;rotation:-10534512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" adj="5726" fillcolor="black [3200]" strokecolor="black [480]" strokeweight="1pt"/>
            </w:pict>
          </mc:Fallback>
        </mc:AlternateContent>
      </w:r>
      <w:r w:rsidR="00F2030E">
        <w:rPr>
          <w:noProof/>
        </w:rPr>
        <mc:AlternateContent>
          <mc:Choice Requires="wps">
            <w:drawing>
              <wp:anchor distT="0" distB="0" distL="114300" distR="114300" simplePos="0" relativeHeight="251729920" behindDoc="0" locked="0" layoutInCell="1" allowOverlap="1" wp14:anchorId="18393E25" wp14:editId="3DA29F14">
                <wp:simplePos x="0" y="0"/>
                <wp:positionH relativeFrom="column">
                  <wp:posOffset>5245017</wp:posOffset>
                </wp:positionH>
                <wp:positionV relativeFrom="paragraph">
                  <wp:posOffset>787717</wp:posOffset>
                </wp:positionV>
                <wp:extent cx="417830" cy="221615"/>
                <wp:effectExtent l="60007" t="0" r="61278" b="23177"/>
                <wp:wrapNone/>
                <wp:docPr id="56" name="Arrow: Left 56"/>
                <wp:cNvGraphicFramePr/>
                <a:graphic xmlns:a="http://schemas.openxmlformats.org/drawingml/2006/main">
                  <a:graphicData uri="http://schemas.microsoft.com/office/word/2010/wordprocessingShape">
                    <wps:wsp>
                      <wps:cNvSpPr/>
                      <wps:spPr>
                        <a:xfrm rot="7093755">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61AE" id="Arrow: Left 56" o:spid="_x0000_s1026" type="#_x0000_t66" style="position:absolute;margin-left:413pt;margin-top:62pt;width:32.9pt;height:17.45pt;rotation:7748272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" adj="5728" fillcolor="black [3200]" strokecolor="black [480]" strokeweight="1pt"/>
            </w:pict>
          </mc:Fallback>
        </mc:AlternateContent>
      </w:r>
      <w:r w:rsidR="001F7E49" w:rsidRPr="001C2352">
        <w:rPr>
          <w:noProof/>
        </w:rPr>
        <w:drawing>
          <wp:anchor distT="0" distB="0" distL="114300" distR="114300" simplePos="0" relativeHeight="251718656" behindDoc="1" locked="0" layoutInCell="1" allowOverlap="1" wp14:anchorId="0C9F9CAB" wp14:editId="24637F11">
            <wp:simplePos x="0" y="0"/>
            <wp:positionH relativeFrom="column">
              <wp:posOffset>-444333</wp:posOffset>
            </wp:positionH>
            <wp:positionV relativeFrom="paragraph">
              <wp:posOffset>1550269</wp:posOffset>
            </wp:positionV>
            <wp:extent cx="4126832" cy="2409256"/>
            <wp:effectExtent l="0" t="0" r="762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645" t="21918" r="7423" b="9990"/>
                    <a:stretch/>
                  </pic:blipFill>
                  <pic:spPr bwMode="auto">
                    <a:xfrm>
                      <a:off x="0" y="0"/>
                      <a:ext cx="4126832" cy="2409256"/>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21">
        <w:br w:type="page"/>
      </w:r>
    </w:p>
    <w:p w14:paraId="58685B2D" w14:textId="6039031F" w:rsidR="00F33121" w:rsidRDefault="001A531B" w:rsidP="001A531B">
      <w:pPr>
        <w:pStyle w:val="Heading1"/>
      </w:pPr>
      <w:bookmarkStart w:id="3" w:name="_Toc143240080"/>
      <w:r>
        <w:lastRenderedPageBreak/>
        <w:t>4. Step 3 – Outer Frame Assembly</w:t>
      </w:r>
      <w:bookmarkEnd w:id="3"/>
    </w:p>
    <w:p w14:paraId="53C09363" w14:textId="2EF52EB1" w:rsidR="008E5615" w:rsidRDefault="008E5615" w:rsidP="008E5615"/>
    <w:p w14:paraId="2A92DE28" w14:textId="7FB78561" w:rsidR="008E5615" w:rsidRDefault="005A7AF5" w:rsidP="008E5615">
      <w:r w:rsidRPr="00D97EB1">
        <w:rPr>
          <w:noProof/>
        </w:rPr>
        <w:drawing>
          <wp:anchor distT="0" distB="0" distL="114300" distR="114300" simplePos="0" relativeHeight="251741184" behindDoc="1" locked="0" layoutInCell="1" allowOverlap="1" wp14:anchorId="2814C027" wp14:editId="1255894E">
            <wp:simplePos x="0" y="0"/>
            <wp:positionH relativeFrom="column">
              <wp:posOffset>1507779</wp:posOffset>
            </wp:positionH>
            <wp:positionV relativeFrom="paragraph">
              <wp:posOffset>64943</wp:posOffset>
            </wp:positionV>
            <wp:extent cx="4447540" cy="2881630"/>
            <wp:effectExtent l="0" t="0" r="0" b="0"/>
            <wp:wrapNone/>
            <wp:docPr id="62" name="Picture 62"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drawing of a mach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47540" cy="2881630"/>
                    </a:xfrm>
                    <a:prstGeom prst="ellipse">
                      <a:avLst/>
                    </a:prstGeom>
                  </pic:spPr>
                </pic:pic>
              </a:graphicData>
            </a:graphic>
            <wp14:sizeRelH relativeFrom="page">
              <wp14:pctWidth>0</wp14:pctWidth>
            </wp14:sizeRelH>
            <wp14:sizeRelV relativeFrom="page">
              <wp14:pctHeight>0</wp14:pctHeight>
            </wp14:sizeRelV>
          </wp:anchor>
        </w:drawing>
      </w:r>
      <w:r w:rsidR="00DF6F87">
        <w:t xml:space="preserve">Put the </w:t>
      </w:r>
      <w:r w:rsidR="00FE56FC">
        <w:t xml:space="preserve">Outer Gear on the </w:t>
      </w:r>
      <w:r w:rsidR="00742B9E">
        <w:t>Inner Frame.  Make sure to put it on straight</w:t>
      </w:r>
      <w:r w:rsidR="000E0950">
        <w:t>.</w:t>
      </w:r>
    </w:p>
    <w:p w14:paraId="3A25B517" w14:textId="24D8FDFA" w:rsidR="008E5615" w:rsidRPr="008E5615" w:rsidRDefault="00A3276D" w:rsidP="008E5615">
      <w:r>
        <w:rPr>
          <w:noProof/>
        </w:rPr>
        <w:drawing>
          <wp:anchor distT="0" distB="0" distL="114300" distR="114300" simplePos="0" relativeHeight="251744256" behindDoc="1" locked="0" layoutInCell="1" allowOverlap="1" wp14:anchorId="4FF6B85D" wp14:editId="55B0F218">
            <wp:simplePos x="0" y="0"/>
            <wp:positionH relativeFrom="margin">
              <wp:align>left</wp:align>
            </wp:positionH>
            <wp:positionV relativeFrom="paragraph">
              <wp:posOffset>162272</wp:posOffset>
            </wp:positionV>
            <wp:extent cx="1884146" cy="1662546"/>
            <wp:effectExtent l="0" t="0" r="1905" b="0"/>
            <wp:wrapNone/>
            <wp:docPr id="64" name="Picture 64" descr="A black and white drawing of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black and white drawing of a gea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4146" cy="1662546"/>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3F11C30D" w14:textId="0F947C31" w:rsidR="002E782A" w:rsidRDefault="002E782A" w:rsidP="00F33121"/>
    <w:p w14:paraId="4DF76BE0" w14:textId="77777777" w:rsidR="00881235" w:rsidRDefault="00881235"/>
    <w:p w14:paraId="166EE223" w14:textId="502A6BEE" w:rsidR="00881235" w:rsidRDefault="00881235"/>
    <w:p w14:paraId="32FE3F02" w14:textId="0A4EA261" w:rsidR="00881235" w:rsidRDefault="00881235"/>
    <w:p w14:paraId="1F7C6AB3" w14:textId="77777777" w:rsidR="00881235" w:rsidRDefault="00881235"/>
    <w:p w14:paraId="7F904BB0" w14:textId="3222A00D" w:rsidR="00881235" w:rsidRDefault="00881235"/>
    <w:p w14:paraId="73222995" w14:textId="25836230" w:rsidR="00881235" w:rsidRDefault="00881235"/>
    <w:p w14:paraId="66E94CCE" w14:textId="7CA9BBC2" w:rsidR="00881235" w:rsidRDefault="00881235"/>
    <w:p w14:paraId="3719DD0B" w14:textId="34F80B1B" w:rsidR="00881235" w:rsidRDefault="00881235"/>
    <w:p w14:paraId="53135ED0" w14:textId="682567A0" w:rsidR="00881235" w:rsidRDefault="00530CF1">
      <w:r w:rsidRPr="00A3276D">
        <w:rPr>
          <w:noProof/>
        </w:rPr>
        <w:drawing>
          <wp:anchor distT="0" distB="0" distL="114300" distR="114300" simplePos="0" relativeHeight="251742208" behindDoc="1" locked="0" layoutInCell="1" allowOverlap="1" wp14:anchorId="052B6CCD" wp14:editId="768133E6">
            <wp:simplePos x="0" y="0"/>
            <wp:positionH relativeFrom="column">
              <wp:posOffset>328930</wp:posOffset>
            </wp:positionH>
            <wp:positionV relativeFrom="paragraph">
              <wp:posOffset>60593</wp:posOffset>
            </wp:positionV>
            <wp:extent cx="1670050" cy="1939290"/>
            <wp:effectExtent l="0" t="0" r="6350" b="3810"/>
            <wp:wrapNone/>
            <wp:docPr id="63" name="Picture 63" descr="A drawing of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rawing of a gea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670050" cy="1939290"/>
                    </a:xfrm>
                    <a:prstGeom prst="ellipse">
                      <a:avLst/>
                    </a:prstGeom>
                  </pic:spPr>
                </pic:pic>
              </a:graphicData>
            </a:graphic>
            <wp14:sizeRelH relativeFrom="page">
              <wp14:pctWidth>0</wp14:pctWidth>
            </wp14:sizeRelH>
            <wp14:sizeRelV relativeFrom="page">
              <wp14:pctHeight>0</wp14:pctHeight>
            </wp14:sizeRelV>
          </wp:anchor>
        </w:drawing>
      </w:r>
    </w:p>
    <w:p w14:paraId="2C08595E" w14:textId="565715CE" w:rsidR="00881235" w:rsidRDefault="00881235"/>
    <w:p w14:paraId="1348D729" w14:textId="7EF602A2" w:rsidR="00881235" w:rsidRDefault="00881235"/>
    <w:p w14:paraId="10205E80" w14:textId="56CBCD5C" w:rsidR="00881235" w:rsidRDefault="00530CF1">
      <w:r>
        <w:rPr>
          <w:noProof/>
        </w:rPr>
        <mc:AlternateContent>
          <mc:Choice Requires="wps">
            <w:drawing>
              <wp:anchor distT="0" distB="0" distL="114300" distR="114300" simplePos="0" relativeHeight="251747328" behindDoc="0" locked="0" layoutInCell="1" allowOverlap="1" wp14:anchorId="43D36A3B" wp14:editId="5A29A56A">
                <wp:simplePos x="0" y="0"/>
                <wp:positionH relativeFrom="column">
                  <wp:posOffset>1741370</wp:posOffset>
                </wp:positionH>
                <wp:positionV relativeFrom="paragraph">
                  <wp:posOffset>70251</wp:posOffset>
                </wp:positionV>
                <wp:extent cx="417830" cy="221615"/>
                <wp:effectExtent l="19050" t="57150" r="0" b="83185"/>
                <wp:wrapNone/>
                <wp:docPr id="65" name="Arrow: Left 65"/>
                <wp:cNvGraphicFramePr/>
                <a:graphic xmlns:a="http://schemas.openxmlformats.org/drawingml/2006/main">
                  <a:graphicData uri="http://schemas.microsoft.com/office/word/2010/wordprocessingShape">
                    <wps:wsp>
                      <wps:cNvSpPr/>
                      <wps:spPr>
                        <a:xfrm rot="8684864">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1AF5" id="Arrow: Left 65" o:spid="_x0000_s1026" type="#_x0000_t66" style="position:absolute;margin-left:137.1pt;margin-top:5.55pt;width:32.9pt;height:17.45pt;rotation:9486187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" adj="5728" fillcolor="black [3200]" strokecolor="black [480]" strokeweight="1pt"/>
            </w:pict>
          </mc:Fallback>
        </mc:AlternateContent>
      </w:r>
    </w:p>
    <w:p w14:paraId="606A6599" w14:textId="5F4ED29D" w:rsidR="00881235" w:rsidRDefault="00396B80">
      <w:r w:rsidRPr="00DF6F87">
        <w:rPr>
          <w:noProof/>
        </w:rPr>
        <w:drawing>
          <wp:anchor distT="0" distB="0" distL="114300" distR="114300" simplePos="0" relativeHeight="251745280" behindDoc="1" locked="0" layoutInCell="1" allowOverlap="1" wp14:anchorId="6F833291" wp14:editId="00446029">
            <wp:simplePos x="0" y="0"/>
            <wp:positionH relativeFrom="margin">
              <wp:posOffset>3425223</wp:posOffset>
            </wp:positionH>
            <wp:positionV relativeFrom="paragraph">
              <wp:posOffset>33087</wp:posOffset>
            </wp:positionV>
            <wp:extent cx="2926080" cy="2244090"/>
            <wp:effectExtent l="0" t="0" r="7620"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8627" t="11880" r="8382" b="7021"/>
                    <a:stretch/>
                  </pic:blipFill>
                  <pic:spPr bwMode="auto">
                    <a:xfrm>
                      <a:off x="0" y="0"/>
                      <a:ext cx="2926080" cy="224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E8D718" w14:textId="30A6B3C1" w:rsidR="00881235" w:rsidRDefault="00396B80">
      <w:r>
        <w:rPr>
          <w:noProof/>
        </w:rPr>
        <mc:AlternateContent>
          <mc:Choice Requires="wps">
            <w:drawing>
              <wp:anchor distT="0" distB="0" distL="114300" distR="114300" simplePos="0" relativeHeight="251749376" behindDoc="0" locked="0" layoutInCell="1" allowOverlap="1" wp14:anchorId="1B0472ED" wp14:editId="0ABBA6E8">
                <wp:simplePos x="0" y="0"/>
                <wp:positionH relativeFrom="column">
                  <wp:posOffset>3164238</wp:posOffset>
                </wp:positionH>
                <wp:positionV relativeFrom="paragraph">
                  <wp:posOffset>170247</wp:posOffset>
                </wp:positionV>
                <wp:extent cx="417830" cy="221615"/>
                <wp:effectExtent l="19050" t="57150" r="1270" b="64135"/>
                <wp:wrapNone/>
                <wp:docPr id="66" name="Arrow: Left 66"/>
                <wp:cNvGraphicFramePr/>
                <a:graphic xmlns:a="http://schemas.openxmlformats.org/drawingml/2006/main">
                  <a:graphicData uri="http://schemas.microsoft.com/office/word/2010/wordprocessingShape">
                    <wps:wsp>
                      <wps:cNvSpPr/>
                      <wps:spPr>
                        <a:xfrm rot="12366742">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D146D" id="Arrow: Left 66" o:spid="_x0000_s1026" type="#_x0000_t66" style="position:absolute;margin-left:249.15pt;margin-top:13.4pt;width:32.9pt;height:17.45pt;rotation:-10085180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" adj="5728" fillcolor="black [3200]" strokecolor="black [480]" strokeweight="1pt"/>
            </w:pict>
          </mc:Fallback>
        </mc:AlternateContent>
      </w:r>
    </w:p>
    <w:p w14:paraId="135C588D" w14:textId="4B21699D" w:rsidR="00881235" w:rsidRDefault="00881235"/>
    <w:p w14:paraId="066269AF" w14:textId="46B7BC39" w:rsidR="00881235" w:rsidRDefault="00881235"/>
    <w:p w14:paraId="4066D730" w14:textId="77777777" w:rsidR="00881235" w:rsidRDefault="00881235"/>
    <w:p w14:paraId="532A7011" w14:textId="7906C21F" w:rsidR="00881235" w:rsidRDefault="00881235"/>
    <w:p w14:paraId="69137166" w14:textId="3F56122F" w:rsidR="00881235" w:rsidRDefault="00881235"/>
    <w:p w14:paraId="78FC55CC" w14:textId="77777777" w:rsidR="005A7AF5" w:rsidRDefault="005A7AF5"/>
    <w:p w14:paraId="23874C42" w14:textId="03EF8707" w:rsidR="005A7AF5" w:rsidRDefault="005A7AF5"/>
    <w:p w14:paraId="4E749CDD" w14:textId="11D992A7" w:rsidR="005A7AF5" w:rsidRDefault="005A7AF5"/>
    <w:p w14:paraId="655FEDFD" w14:textId="137478B7" w:rsidR="005A7AF5" w:rsidRDefault="005A7AF5"/>
    <w:p w14:paraId="46A4F795" w14:textId="3E637808" w:rsidR="005A7AF5" w:rsidRDefault="005A7AF5"/>
    <w:p w14:paraId="3812C017" w14:textId="58347ECE" w:rsidR="005A7AF5" w:rsidRDefault="005A7AF5"/>
    <w:p w14:paraId="57E022BB" w14:textId="3758DFE8" w:rsidR="005C4713" w:rsidRDefault="005C4713"/>
    <w:p w14:paraId="563C9445" w14:textId="3513ED60" w:rsidR="00973483" w:rsidRDefault="00973483">
      <w:r w:rsidRPr="00973483">
        <w:rPr>
          <w:noProof/>
        </w:rPr>
        <w:drawing>
          <wp:anchor distT="0" distB="0" distL="114300" distR="114300" simplePos="0" relativeHeight="251750400" behindDoc="1" locked="0" layoutInCell="1" allowOverlap="1" wp14:anchorId="6AD8E023" wp14:editId="5BFEDA83">
            <wp:simplePos x="0" y="0"/>
            <wp:positionH relativeFrom="column">
              <wp:posOffset>3031624</wp:posOffset>
            </wp:positionH>
            <wp:positionV relativeFrom="paragraph">
              <wp:posOffset>81280</wp:posOffset>
            </wp:positionV>
            <wp:extent cx="3550443" cy="2802422"/>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50443" cy="2802422"/>
                    </a:xfrm>
                    <a:prstGeom prst="rect">
                      <a:avLst/>
                    </a:prstGeom>
                  </pic:spPr>
                </pic:pic>
              </a:graphicData>
            </a:graphic>
            <wp14:sizeRelH relativeFrom="page">
              <wp14:pctWidth>0</wp14:pctWidth>
            </wp14:sizeRelH>
            <wp14:sizeRelV relativeFrom="page">
              <wp14:pctHeight>0</wp14:pctHeight>
            </wp14:sizeRelV>
          </wp:anchor>
        </w:drawing>
      </w:r>
      <w:r w:rsidR="00560092">
        <w:t>Put the Outer Frame on the Outer Gear.</w:t>
      </w:r>
    </w:p>
    <w:p w14:paraId="2BF61C3F" w14:textId="0687095E" w:rsidR="00560092" w:rsidRDefault="00F23474">
      <w:r w:rsidRPr="00F23474">
        <w:rPr>
          <w:noProof/>
        </w:rPr>
        <w:drawing>
          <wp:anchor distT="0" distB="0" distL="114300" distR="114300" simplePos="0" relativeHeight="251751424" behindDoc="1" locked="0" layoutInCell="1" allowOverlap="1" wp14:anchorId="47D522AC" wp14:editId="5B11B153">
            <wp:simplePos x="0" y="0"/>
            <wp:positionH relativeFrom="margin">
              <wp:posOffset>-625642</wp:posOffset>
            </wp:positionH>
            <wp:positionV relativeFrom="paragraph">
              <wp:posOffset>259581</wp:posOffset>
            </wp:positionV>
            <wp:extent cx="3729789" cy="2284095"/>
            <wp:effectExtent l="0" t="0" r="4445" b="1905"/>
            <wp:wrapNone/>
            <wp:docPr id="68" name="Picture 68"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drawing of a machine&#10;&#10;Description automatically generated"/>
                    <pic:cNvPicPr/>
                  </pic:nvPicPr>
                  <pic:blipFill rotWithShape="1">
                    <a:blip r:embed="rId50" cstate="print">
                      <a:extLst>
                        <a:ext uri="{28A0092B-C50C-407E-A947-70E740481C1C}">
                          <a14:useLocalDpi xmlns:a14="http://schemas.microsoft.com/office/drawing/2010/main" val="0"/>
                        </a:ext>
                      </a:extLst>
                    </a:blip>
                    <a:srcRect r="4518"/>
                    <a:stretch/>
                  </pic:blipFill>
                  <pic:spPr bwMode="auto">
                    <a:xfrm>
                      <a:off x="0" y="0"/>
                      <a:ext cx="3730008" cy="2284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092">
        <w:br w:type="page"/>
      </w:r>
    </w:p>
    <w:p w14:paraId="0578C474" w14:textId="0C18C022" w:rsidR="00396B80" w:rsidRDefault="000534AD">
      <w:r>
        <w:lastRenderedPageBreak/>
        <w:t>Put the Slip Ring</w:t>
      </w:r>
      <w:r w:rsidR="00D254CB">
        <w:t xml:space="preserve"> through the Outer Frame</w:t>
      </w:r>
      <w:r>
        <w:t xml:space="preserve"> </w:t>
      </w:r>
      <w:r w:rsidR="00A97642">
        <w:t xml:space="preserve">into the </w:t>
      </w:r>
      <w:r w:rsidR="003B6443">
        <w:t xml:space="preserve">Outer Gear, </w:t>
      </w:r>
      <w:r w:rsidR="002C6EC1">
        <w:t xml:space="preserve">making sure to </w:t>
      </w:r>
      <w:r w:rsidR="003B6443">
        <w:t xml:space="preserve">thread the </w:t>
      </w:r>
      <w:r w:rsidR="00714C49">
        <w:t xml:space="preserve">Slip Ring’s </w:t>
      </w:r>
      <w:r w:rsidR="003B6443">
        <w:t xml:space="preserve">shorter wire through the hole to </w:t>
      </w:r>
      <w:r w:rsidR="002609E2">
        <w:t xml:space="preserve">the </w:t>
      </w:r>
      <w:r w:rsidR="002C6EC1">
        <w:t>I</w:t>
      </w:r>
      <w:r w:rsidR="002609E2">
        <w:t xml:space="preserve">nner </w:t>
      </w:r>
      <w:r w:rsidR="002C6EC1">
        <w:t>F</w:t>
      </w:r>
      <w:r w:rsidR="002609E2">
        <w:t xml:space="preserve">rame.  </w:t>
      </w:r>
      <w:r w:rsidR="00714C49">
        <w:t>Check</w:t>
      </w:r>
      <w:r w:rsidR="002609E2">
        <w:t xml:space="preserve"> the wire is not catching</w:t>
      </w:r>
      <w:r w:rsidR="007C363C">
        <w:t xml:space="preserve"> when the Slip Ring spins.  </w:t>
      </w:r>
    </w:p>
    <w:p w14:paraId="1AE17927" w14:textId="7512B6C3" w:rsidR="00396B80" w:rsidRDefault="00ED2971">
      <w:r w:rsidRPr="00442D89">
        <w:rPr>
          <w:noProof/>
        </w:rPr>
        <w:drawing>
          <wp:anchor distT="0" distB="0" distL="114300" distR="114300" simplePos="0" relativeHeight="251752448" behindDoc="1" locked="0" layoutInCell="1" allowOverlap="1" wp14:anchorId="7DBCB7EB" wp14:editId="50CC9FE8">
            <wp:simplePos x="0" y="0"/>
            <wp:positionH relativeFrom="column">
              <wp:posOffset>-180306</wp:posOffset>
            </wp:positionH>
            <wp:positionV relativeFrom="paragraph">
              <wp:posOffset>67177</wp:posOffset>
            </wp:positionV>
            <wp:extent cx="4330256" cy="2153652"/>
            <wp:effectExtent l="0" t="0" r="0" b="0"/>
            <wp:wrapNone/>
            <wp:docPr id="69" name="Picture 69" descr="A black and white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black and white drawing of a machine&#10;&#10;Description automatically generated"/>
                    <pic:cNvPicPr/>
                  </pic:nvPicPr>
                  <pic:blipFill rotWithShape="1">
                    <a:blip r:embed="rId51">
                      <a:extLst>
                        <a:ext uri="{28A0092B-C50C-407E-A947-70E740481C1C}">
                          <a14:useLocalDpi xmlns:a14="http://schemas.microsoft.com/office/drawing/2010/main" val="0"/>
                        </a:ext>
                      </a:extLst>
                    </a:blip>
                    <a:srcRect l="2993" t="14994" r="2003" b="9059"/>
                    <a:stretch/>
                  </pic:blipFill>
                  <pic:spPr bwMode="auto">
                    <a:xfrm>
                      <a:off x="0" y="0"/>
                      <a:ext cx="4330256" cy="2153652"/>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62E935" w14:textId="65C0FE92" w:rsidR="00442D89" w:rsidRDefault="00442D89"/>
    <w:p w14:paraId="0CBE0AA3" w14:textId="17AB8E48" w:rsidR="00396B80" w:rsidRDefault="00396B80"/>
    <w:p w14:paraId="42688A87" w14:textId="75D792A2" w:rsidR="00396B80" w:rsidRDefault="00396B80"/>
    <w:p w14:paraId="286EBEC6" w14:textId="79D4E659" w:rsidR="00396B80" w:rsidRDefault="00396B80"/>
    <w:p w14:paraId="09DC358A" w14:textId="77777777" w:rsidR="00396B80" w:rsidRDefault="00396B80"/>
    <w:p w14:paraId="469A0D61" w14:textId="552482E7" w:rsidR="00396B80" w:rsidRDefault="00396B80"/>
    <w:p w14:paraId="4806A044" w14:textId="53369A00" w:rsidR="00396B80" w:rsidRDefault="00396B80"/>
    <w:p w14:paraId="30275077" w14:textId="530BE0DF" w:rsidR="00396B80" w:rsidRDefault="00396B80"/>
    <w:p w14:paraId="534AB42D" w14:textId="77777777" w:rsidR="0014067D" w:rsidRDefault="0014067D"/>
    <w:p w14:paraId="3178D8AE" w14:textId="5AA8F051" w:rsidR="0014067D" w:rsidRDefault="0014067D"/>
    <w:p w14:paraId="765E7988" w14:textId="6CD9E866" w:rsidR="0014067D" w:rsidRDefault="0014067D">
      <w:r w:rsidRPr="00ED2971">
        <w:rPr>
          <w:noProof/>
        </w:rPr>
        <w:drawing>
          <wp:anchor distT="0" distB="0" distL="114300" distR="114300" simplePos="0" relativeHeight="251642874" behindDoc="1" locked="0" layoutInCell="1" allowOverlap="1" wp14:anchorId="557E1F2E" wp14:editId="30A80665">
            <wp:simplePos x="0" y="0"/>
            <wp:positionH relativeFrom="column">
              <wp:posOffset>2392980</wp:posOffset>
            </wp:positionH>
            <wp:positionV relativeFrom="paragraph">
              <wp:posOffset>14003</wp:posOffset>
            </wp:positionV>
            <wp:extent cx="4052077" cy="2273950"/>
            <wp:effectExtent l="0" t="0" r="5715" b="0"/>
            <wp:wrapNone/>
            <wp:docPr id="70" name="Picture 70"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drawing of a machine&#10;&#10;Description automatically generated"/>
                    <pic:cNvPicPr/>
                  </pic:nvPicPr>
                  <pic:blipFill rotWithShape="1">
                    <a:blip r:embed="rId52">
                      <a:extLst>
                        <a:ext uri="{28A0092B-C50C-407E-A947-70E740481C1C}">
                          <a14:useLocalDpi xmlns:a14="http://schemas.microsoft.com/office/drawing/2010/main" val="0"/>
                        </a:ext>
                      </a:extLst>
                    </a:blip>
                    <a:srcRect t="18098" r="4049" b="4252"/>
                    <a:stretch/>
                  </pic:blipFill>
                  <pic:spPr bwMode="auto">
                    <a:xfrm>
                      <a:off x="0" y="0"/>
                      <a:ext cx="4052077" cy="227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DF5670" w14:textId="44A6390D" w:rsidR="0014067D" w:rsidRDefault="0014067D">
      <w:r>
        <w:rPr>
          <w:noProof/>
        </w:rPr>
        <mc:AlternateContent>
          <mc:Choice Requires="wps">
            <w:drawing>
              <wp:anchor distT="0" distB="0" distL="114300" distR="114300" simplePos="0" relativeHeight="251756544" behindDoc="0" locked="0" layoutInCell="1" allowOverlap="1" wp14:anchorId="2DAAD07C" wp14:editId="322DD94B">
                <wp:simplePos x="0" y="0"/>
                <wp:positionH relativeFrom="column">
                  <wp:posOffset>572135</wp:posOffset>
                </wp:positionH>
                <wp:positionV relativeFrom="paragraph">
                  <wp:posOffset>17145</wp:posOffset>
                </wp:positionV>
                <wp:extent cx="417830" cy="221615"/>
                <wp:effectExtent l="98107" t="0" r="61278" b="4127"/>
                <wp:wrapNone/>
                <wp:docPr id="74" name="Arrow: Left 74"/>
                <wp:cNvGraphicFramePr/>
                <a:graphic xmlns:a="http://schemas.openxmlformats.org/drawingml/2006/main">
                  <a:graphicData uri="http://schemas.microsoft.com/office/word/2010/wordprocessingShape">
                    <wps:wsp>
                      <wps:cNvSpPr/>
                      <wps:spPr>
                        <a:xfrm rot="8084637">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EF8B" id="Arrow: Left 74" o:spid="_x0000_s1026" type="#_x0000_t66" style="position:absolute;margin-left:45.05pt;margin-top:1.35pt;width:32.9pt;height:17.45pt;rotation:8830580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" adj="5728" fillcolor="black [3200]" strokecolor="black [480]" strokeweight="1pt"/>
            </w:pict>
          </mc:Fallback>
        </mc:AlternateContent>
      </w:r>
      <w:r w:rsidRPr="007645E8">
        <w:rPr>
          <w:noProof/>
        </w:rPr>
        <w:drawing>
          <wp:anchor distT="0" distB="0" distL="114300" distR="114300" simplePos="0" relativeHeight="251754496" behindDoc="1" locked="0" layoutInCell="1" allowOverlap="1" wp14:anchorId="79E53072" wp14:editId="551F708E">
            <wp:simplePos x="0" y="0"/>
            <wp:positionH relativeFrom="margin">
              <wp:posOffset>-372745</wp:posOffset>
            </wp:positionH>
            <wp:positionV relativeFrom="paragraph">
              <wp:posOffset>73660</wp:posOffset>
            </wp:positionV>
            <wp:extent cx="1179195" cy="1207135"/>
            <wp:effectExtent l="133350" t="133350" r="97155" b="126365"/>
            <wp:wrapNone/>
            <wp:docPr id="73" name="Picture 73" descr="A black and white drawing of a roun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black and white drawing of a round objec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rot="20810222">
                      <a:off x="0" y="0"/>
                      <a:ext cx="1179195" cy="12071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0" locked="0" layoutInCell="1" allowOverlap="1" wp14:anchorId="2C5BC951" wp14:editId="23F5E6B1">
                <wp:simplePos x="0" y="0"/>
                <wp:positionH relativeFrom="column">
                  <wp:posOffset>2345690</wp:posOffset>
                </wp:positionH>
                <wp:positionV relativeFrom="paragraph">
                  <wp:posOffset>337820</wp:posOffset>
                </wp:positionV>
                <wp:extent cx="417830" cy="221615"/>
                <wp:effectExtent l="19050" t="19050" r="20320" b="45085"/>
                <wp:wrapNone/>
                <wp:docPr id="75" name="Arrow: Left 75"/>
                <wp:cNvGraphicFramePr/>
                <a:graphic xmlns:a="http://schemas.openxmlformats.org/drawingml/2006/main">
                  <a:graphicData uri="http://schemas.microsoft.com/office/word/2010/wordprocessingShape">
                    <wps:wsp>
                      <wps:cNvSpPr/>
                      <wps:spPr>
                        <a:xfrm rot="11781070">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B56AE" id="Arrow: Left 75" o:spid="_x0000_s1026" type="#_x0000_t66" style="position:absolute;margin-left:184.7pt;margin-top:26.6pt;width:32.9pt;height:17.45pt;rotation:-10724890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" adj="5728" fillcolor="black [3200]" strokecolor="black [480]" strokeweight="1pt"/>
            </w:pict>
          </mc:Fallback>
        </mc:AlternateContent>
      </w:r>
    </w:p>
    <w:p w14:paraId="201C1AED" w14:textId="721F8B7A" w:rsidR="0014067D" w:rsidRDefault="0014067D"/>
    <w:p w14:paraId="02B3B44E" w14:textId="7D22D1E0" w:rsidR="0014067D" w:rsidRDefault="0014067D"/>
    <w:p w14:paraId="2A6574D7" w14:textId="3749DF64" w:rsidR="0014067D" w:rsidRDefault="0014067D"/>
    <w:p w14:paraId="645D195F" w14:textId="1D8C6A51" w:rsidR="0014067D" w:rsidRDefault="0014067D"/>
    <w:p w14:paraId="2DD912C9" w14:textId="3A858E6C" w:rsidR="0014067D" w:rsidRDefault="0014067D"/>
    <w:p w14:paraId="06735037" w14:textId="7A119218" w:rsidR="0014067D" w:rsidRDefault="0014067D"/>
    <w:p w14:paraId="706473D0" w14:textId="71696A92" w:rsidR="0014067D" w:rsidRDefault="0014067D"/>
    <w:p w14:paraId="38BCD03C" w14:textId="7451CE71" w:rsidR="0014067D" w:rsidRDefault="0014067D"/>
    <w:p w14:paraId="4E836FC7" w14:textId="1E2E6C9E" w:rsidR="0014067D" w:rsidRDefault="0014067D"/>
    <w:p w14:paraId="50E8CE5F" w14:textId="3D4514EC" w:rsidR="0014067D" w:rsidRDefault="0014067D"/>
    <w:p w14:paraId="21BB3C8F" w14:textId="77777777" w:rsidR="00FF64B5" w:rsidRDefault="00FF64B5"/>
    <w:p w14:paraId="06C7D175" w14:textId="77777777" w:rsidR="00FF64B5" w:rsidRDefault="00FF64B5"/>
    <w:p w14:paraId="6498E637" w14:textId="74B37147" w:rsidR="00A078FE" w:rsidRDefault="00A078FE">
      <w:r>
        <w:t xml:space="preserve">Secure the </w:t>
      </w:r>
      <w:r w:rsidR="00F20B15">
        <w:t xml:space="preserve">Slip Ring to the Outer Frame </w:t>
      </w:r>
      <w:r w:rsidR="00086947">
        <w:t xml:space="preserve">using a cable tie threaded through </w:t>
      </w:r>
      <w:r w:rsidR="00156044">
        <w:t xml:space="preserve">one of the holes on the </w:t>
      </w:r>
      <w:r w:rsidR="00F31605">
        <w:t>S</w:t>
      </w:r>
      <w:r w:rsidR="00156044">
        <w:t xml:space="preserve">lip </w:t>
      </w:r>
      <w:r w:rsidR="00F31605">
        <w:t>R</w:t>
      </w:r>
      <w:r w:rsidR="00156044">
        <w:t xml:space="preserve">ing and the hole on the Outer Frame as shown below.  </w:t>
      </w:r>
    </w:p>
    <w:p w14:paraId="15200753" w14:textId="73C58020" w:rsidR="0014067D" w:rsidRDefault="0014067D"/>
    <w:p w14:paraId="04B02EA9" w14:textId="37E7920C" w:rsidR="00396B80" w:rsidRDefault="00413B72">
      <w:r>
        <w:rPr>
          <w:noProof/>
        </w:rPr>
        <mc:AlternateContent>
          <mc:Choice Requires="wps">
            <w:drawing>
              <wp:anchor distT="0" distB="0" distL="114300" distR="114300" simplePos="0" relativeHeight="251769856" behindDoc="0" locked="0" layoutInCell="1" allowOverlap="1" wp14:anchorId="09F94D26" wp14:editId="258EB2D3">
                <wp:simplePos x="0" y="0"/>
                <wp:positionH relativeFrom="column">
                  <wp:posOffset>4487764</wp:posOffset>
                </wp:positionH>
                <wp:positionV relativeFrom="paragraph">
                  <wp:posOffset>888647</wp:posOffset>
                </wp:positionV>
                <wp:extent cx="417830" cy="221615"/>
                <wp:effectExtent l="98107" t="0" r="61278" b="4127"/>
                <wp:wrapNone/>
                <wp:docPr id="82" name="Arrow: Left 82"/>
                <wp:cNvGraphicFramePr/>
                <a:graphic xmlns:a="http://schemas.openxmlformats.org/drawingml/2006/main">
                  <a:graphicData uri="http://schemas.microsoft.com/office/word/2010/wordprocessingShape">
                    <wps:wsp>
                      <wps:cNvSpPr/>
                      <wps:spPr>
                        <a:xfrm rot="8084637">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D5A84" id="Arrow: Left 82" o:spid="_x0000_s1026" type="#_x0000_t66" style="position:absolute;margin-left:353.35pt;margin-top:69.95pt;width:32.9pt;height:17.45pt;rotation:8830580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" adj="5728" fillcolor="black [3200]" strokecolor="black [480]" strokeweight="1pt"/>
            </w:pict>
          </mc:Fallback>
        </mc:AlternateContent>
      </w:r>
      <w:r>
        <w:rPr>
          <w:noProof/>
        </w:rPr>
        <w:drawing>
          <wp:anchor distT="0" distB="0" distL="114300" distR="114300" simplePos="0" relativeHeight="251764736" behindDoc="1" locked="0" layoutInCell="1" allowOverlap="1" wp14:anchorId="679E19C9" wp14:editId="2E9A5418">
            <wp:simplePos x="0" y="0"/>
            <wp:positionH relativeFrom="margin">
              <wp:posOffset>-352926</wp:posOffset>
            </wp:positionH>
            <wp:positionV relativeFrom="paragraph">
              <wp:posOffset>476920</wp:posOffset>
            </wp:positionV>
            <wp:extent cx="1825625" cy="1370965"/>
            <wp:effectExtent l="0" t="209550" r="0" b="24828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459563">
                      <a:off x="0" y="0"/>
                      <a:ext cx="1825625"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3B72">
        <w:rPr>
          <w:noProof/>
        </w:rPr>
        <w:drawing>
          <wp:anchor distT="0" distB="0" distL="114300" distR="114300" simplePos="0" relativeHeight="251767808" behindDoc="1" locked="0" layoutInCell="1" allowOverlap="1" wp14:anchorId="0F91144B" wp14:editId="1040EB47">
            <wp:simplePos x="0" y="0"/>
            <wp:positionH relativeFrom="margin">
              <wp:align>right</wp:align>
            </wp:positionH>
            <wp:positionV relativeFrom="paragraph">
              <wp:posOffset>12232</wp:posOffset>
            </wp:positionV>
            <wp:extent cx="2295615" cy="2165383"/>
            <wp:effectExtent l="0" t="0" r="9525" b="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95615" cy="2165383"/>
                    </a:xfrm>
                    <a:prstGeom prst="rect">
                      <a:avLst/>
                    </a:prstGeom>
                  </pic:spPr>
                </pic:pic>
              </a:graphicData>
            </a:graphic>
            <wp14:sizeRelH relativeFrom="page">
              <wp14:pctWidth>0</wp14:pctWidth>
            </wp14:sizeRelH>
            <wp14:sizeRelV relativeFrom="page">
              <wp14:pctHeight>0</wp14:pctHeight>
            </wp14:sizeRelV>
          </wp:anchor>
        </w:drawing>
      </w:r>
      <w:r w:rsidR="00FF64B5">
        <w:rPr>
          <w:noProof/>
        </w:rPr>
        <mc:AlternateContent>
          <mc:Choice Requires="wps">
            <w:drawing>
              <wp:anchor distT="0" distB="0" distL="114300" distR="114300" simplePos="0" relativeHeight="251766784" behindDoc="0" locked="0" layoutInCell="1" allowOverlap="1" wp14:anchorId="1AC576AD" wp14:editId="7198DC1B">
                <wp:simplePos x="0" y="0"/>
                <wp:positionH relativeFrom="column">
                  <wp:posOffset>2392679</wp:posOffset>
                </wp:positionH>
                <wp:positionV relativeFrom="paragraph">
                  <wp:posOffset>821055</wp:posOffset>
                </wp:positionV>
                <wp:extent cx="417830" cy="221615"/>
                <wp:effectExtent l="0" t="57150" r="20320" b="64135"/>
                <wp:wrapNone/>
                <wp:docPr id="80" name="Arrow: Left 80"/>
                <wp:cNvGraphicFramePr/>
                <a:graphic xmlns:a="http://schemas.openxmlformats.org/drawingml/2006/main">
                  <a:graphicData uri="http://schemas.microsoft.com/office/word/2010/wordprocessingShape">
                    <wps:wsp>
                      <wps:cNvSpPr/>
                      <wps:spPr>
                        <a:xfrm rot="1727433">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F072F" id="Arrow: Left 80" o:spid="_x0000_s1026" type="#_x0000_t66" style="position:absolute;margin-left:188.4pt;margin-top:64.65pt;width:32.9pt;height:17.45pt;rotation:1886817fd;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" adj="5728" fillcolor="black [3200]" strokecolor="black [480]" strokeweight="1pt"/>
            </w:pict>
          </mc:Fallback>
        </mc:AlternateContent>
      </w:r>
      <w:r w:rsidR="00FF64B5" w:rsidRPr="00827B1F">
        <w:rPr>
          <w:noProof/>
        </w:rPr>
        <w:drawing>
          <wp:anchor distT="0" distB="0" distL="114300" distR="114300" simplePos="0" relativeHeight="251759616" behindDoc="1" locked="0" layoutInCell="1" allowOverlap="1" wp14:anchorId="399D776D" wp14:editId="2B9FE2FA">
            <wp:simplePos x="0" y="0"/>
            <wp:positionH relativeFrom="margin">
              <wp:posOffset>902970</wp:posOffset>
            </wp:positionH>
            <wp:positionV relativeFrom="paragraph">
              <wp:posOffset>36830</wp:posOffset>
            </wp:positionV>
            <wp:extent cx="2074545" cy="1669415"/>
            <wp:effectExtent l="0" t="0" r="1905" b="6985"/>
            <wp:wrapNone/>
            <wp:docPr id="76" name="Picture 76" descr="A drawing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drawing of a mechanical devic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74545" cy="1669415"/>
                    </a:xfrm>
                    <a:prstGeom prst="rect">
                      <a:avLst/>
                    </a:prstGeom>
                  </pic:spPr>
                </pic:pic>
              </a:graphicData>
            </a:graphic>
            <wp14:sizeRelH relativeFrom="page">
              <wp14:pctWidth>0</wp14:pctWidth>
            </wp14:sizeRelH>
            <wp14:sizeRelV relativeFrom="page">
              <wp14:pctHeight>0</wp14:pctHeight>
            </wp14:sizeRelV>
          </wp:anchor>
        </w:drawing>
      </w:r>
      <w:r w:rsidR="00396B80">
        <w:br w:type="page"/>
      </w:r>
    </w:p>
    <w:p w14:paraId="5969F6EF" w14:textId="1731FA70" w:rsidR="0014067D" w:rsidRDefault="00276851" w:rsidP="00A13D3B">
      <w:pPr>
        <w:pStyle w:val="Heading1"/>
      </w:pPr>
      <w:bookmarkStart w:id="4" w:name="_Toc143240081"/>
      <w:r>
        <w:lastRenderedPageBreak/>
        <w:t>5. Step 4 – Attach the Outer Servo</w:t>
      </w:r>
      <w:bookmarkEnd w:id="4"/>
    </w:p>
    <w:p w14:paraId="0C2B2541" w14:textId="0E34FD95" w:rsidR="00276851" w:rsidRDefault="00276851" w:rsidP="00276851"/>
    <w:p w14:paraId="26BD0252" w14:textId="42C61BC2" w:rsidR="008C3BBF" w:rsidRDefault="008C3BBF" w:rsidP="008C3BBF">
      <w:r>
        <w:t xml:space="preserve">Take one of the Servos that has been preprepared with the Small Gear attached using a </w:t>
      </w:r>
      <w:r w:rsidR="0041386B">
        <w:t>bolt</w:t>
      </w:r>
      <w:r>
        <w:t xml:space="preserve">.  </w:t>
      </w:r>
    </w:p>
    <w:p w14:paraId="3C0EDBFB" w14:textId="39980AC2" w:rsidR="008C3BBF" w:rsidRPr="008438C7" w:rsidRDefault="00544E85" w:rsidP="008C3BBF">
      <w:r>
        <w:rPr>
          <w:noProof/>
        </w:rPr>
        <mc:AlternateContent>
          <mc:Choice Requires="wps">
            <w:drawing>
              <wp:anchor distT="0" distB="0" distL="114300" distR="114300" simplePos="0" relativeHeight="251780096" behindDoc="0" locked="0" layoutInCell="1" allowOverlap="1" wp14:anchorId="505FA3CC" wp14:editId="5E4B6DD2">
                <wp:simplePos x="0" y="0"/>
                <wp:positionH relativeFrom="column">
                  <wp:posOffset>2995295</wp:posOffset>
                </wp:positionH>
                <wp:positionV relativeFrom="paragraph">
                  <wp:posOffset>4120515</wp:posOffset>
                </wp:positionV>
                <wp:extent cx="417830" cy="221615"/>
                <wp:effectExtent l="79057" t="0" r="61278" b="23177"/>
                <wp:wrapNone/>
                <wp:docPr id="89" name="Arrow: Left 89"/>
                <wp:cNvGraphicFramePr/>
                <a:graphic xmlns:a="http://schemas.openxmlformats.org/drawingml/2006/main">
                  <a:graphicData uri="http://schemas.microsoft.com/office/word/2010/wordprocessingShape">
                    <wps:wsp>
                      <wps:cNvSpPr/>
                      <wps:spPr>
                        <a:xfrm rot="7629725">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A02F8" id="Arrow: Left 89" o:spid="_x0000_s1026" type="#_x0000_t66" style="position:absolute;margin-left:235.85pt;margin-top:324.45pt;width:32.9pt;height:17.45pt;rotation:8333694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" adj="5728" fillcolor="black [3200]" strokecolor="black [480]" strokeweight="1pt"/>
            </w:pict>
          </mc:Fallback>
        </mc:AlternateContent>
      </w:r>
      <w:r w:rsidRPr="00C36ECC">
        <w:rPr>
          <w:noProof/>
        </w:rPr>
        <w:drawing>
          <wp:anchor distT="0" distB="0" distL="114300" distR="114300" simplePos="0" relativeHeight="251777024" behindDoc="1" locked="0" layoutInCell="1" allowOverlap="1" wp14:anchorId="0EF64009" wp14:editId="4421C33A">
            <wp:simplePos x="0" y="0"/>
            <wp:positionH relativeFrom="column">
              <wp:posOffset>-455295</wp:posOffset>
            </wp:positionH>
            <wp:positionV relativeFrom="paragraph">
              <wp:posOffset>548640</wp:posOffset>
            </wp:positionV>
            <wp:extent cx="4634865" cy="3020060"/>
            <wp:effectExtent l="0" t="0" r="0" b="8890"/>
            <wp:wrapNone/>
            <wp:docPr id="84" name="Picture 84"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drawing of a mach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34865" cy="3020060"/>
                    </a:xfrm>
                    <a:prstGeom prst="ellipse">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2144" behindDoc="0" locked="0" layoutInCell="1" allowOverlap="1" wp14:anchorId="27E428A5" wp14:editId="0EC104C2">
                <wp:simplePos x="0" y="0"/>
                <wp:positionH relativeFrom="margin">
                  <wp:posOffset>811530</wp:posOffset>
                </wp:positionH>
                <wp:positionV relativeFrom="paragraph">
                  <wp:posOffset>473710</wp:posOffset>
                </wp:positionV>
                <wp:extent cx="417830" cy="221615"/>
                <wp:effectExtent l="0" t="95250" r="0" b="64135"/>
                <wp:wrapNone/>
                <wp:docPr id="90" name="Arrow: Left 90"/>
                <wp:cNvGraphicFramePr/>
                <a:graphic xmlns:a="http://schemas.openxmlformats.org/drawingml/2006/main">
                  <a:graphicData uri="http://schemas.microsoft.com/office/word/2010/wordprocessingShape">
                    <wps:wsp>
                      <wps:cNvSpPr/>
                      <wps:spPr>
                        <a:xfrm rot="13374612">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4F9D0" id="Arrow: Left 90" o:spid="_x0000_s1026" type="#_x0000_t66" style="position:absolute;margin-left:63.9pt;margin-top:37.3pt;width:32.9pt;height:17.45pt;rotation:-8984317fd;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" adj="5728" fillcolor="black [3200]" strokecolor="black [480]" strokeweight="1pt">
                <w10:wrap anchorx="margin"/>
              </v:shape>
            </w:pict>
          </mc:Fallback>
        </mc:AlternateContent>
      </w:r>
      <w:r w:rsidRPr="001B2025">
        <w:rPr>
          <w:noProof/>
        </w:rPr>
        <w:drawing>
          <wp:anchor distT="0" distB="0" distL="114300" distR="114300" simplePos="0" relativeHeight="251776000" behindDoc="1" locked="0" layoutInCell="1" allowOverlap="1" wp14:anchorId="42451E10" wp14:editId="67690CED">
            <wp:simplePos x="0" y="0"/>
            <wp:positionH relativeFrom="column">
              <wp:posOffset>5657215</wp:posOffset>
            </wp:positionH>
            <wp:positionV relativeFrom="paragraph">
              <wp:posOffset>1119505</wp:posOffset>
            </wp:positionV>
            <wp:extent cx="425450" cy="492125"/>
            <wp:effectExtent l="95250" t="76200" r="69850" b="79375"/>
            <wp:wrapTight wrapText="bothSides">
              <wp:wrapPolygon edited="0">
                <wp:start x="18189" y="-1821"/>
                <wp:lineTo x="4007" y="-7237"/>
                <wp:lineTo x="-3117" y="4639"/>
                <wp:lineTo x="-4517" y="10604"/>
                <wp:lineTo x="-1656" y="20364"/>
                <wp:lineTo x="2637" y="22289"/>
                <wp:lineTo x="3941" y="21932"/>
                <wp:lineTo x="22195" y="16929"/>
                <wp:lineTo x="22640" y="16187"/>
                <wp:lineTo x="23341" y="489"/>
                <wp:lineTo x="18189" y="-1821"/>
              </wp:wrapPolygon>
            </wp:wrapTight>
            <wp:docPr id="87" name="Picture 87" descr="A close-up of a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up of a scre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9955332" flipH="1">
                      <a:off x="0" y="0"/>
                      <a:ext cx="425450" cy="492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1" locked="0" layoutInCell="1" allowOverlap="1" wp14:anchorId="237F48A3" wp14:editId="35469315">
            <wp:simplePos x="0" y="0"/>
            <wp:positionH relativeFrom="margin">
              <wp:posOffset>3818890</wp:posOffset>
            </wp:positionH>
            <wp:positionV relativeFrom="paragraph">
              <wp:posOffset>302260</wp:posOffset>
            </wp:positionV>
            <wp:extent cx="1593215" cy="1814830"/>
            <wp:effectExtent l="0" t="0" r="6985" b="0"/>
            <wp:wrapNone/>
            <wp:docPr id="85" name="Picture 85" descr="A drawing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rawing of a mechanical devi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3215"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2025">
        <w:rPr>
          <w:noProof/>
        </w:rPr>
        <w:drawing>
          <wp:anchor distT="0" distB="0" distL="114300" distR="114300" simplePos="0" relativeHeight="251774976" behindDoc="1" locked="0" layoutInCell="1" allowOverlap="1" wp14:anchorId="0A503668" wp14:editId="6F8549B1">
            <wp:simplePos x="0" y="0"/>
            <wp:positionH relativeFrom="column">
              <wp:posOffset>5300980</wp:posOffset>
            </wp:positionH>
            <wp:positionV relativeFrom="paragraph">
              <wp:posOffset>1172210</wp:posOffset>
            </wp:positionV>
            <wp:extent cx="425450" cy="492125"/>
            <wp:effectExtent l="95250" t="76200" r="69850" b="79375"/>
            <wp:wrapTight wrapText="bothSides">
              <wp:wrapPolygon edited="0">
                <wp:start x="18189" y="-1821"/>
                <wp:lineTo x="4007" y="-7237"/>
                <wp:lineTo x="-3117" y="4639"/>
                <wp:lineTo x="-4517" y="10604"/>
                <wp:lineTo x="-1656" y="20364"/>
                <wp:lineTo x="2637" y="22289"/>
                <wp:lineTo x="3941" y="21932"/>
                <wp:lineTo x="22195" y="16929"/>
                <wp:lineTo x="22640" y="16187"/>
                <wp:lineTo x="23341" y="489"/>
                <wp:lineTo x="18189" y="-1821"/>
              </wp:wrapPolygon>
            </wp:wrapTight>
            <wp:docPr id="86" name="Picture 86" descr="A close-up of a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up of a scre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9955332" flipH="1">
                      <a:off x="0" y="0"/>
                      <a:ext cx="425450" cy="492125"/>
                    </a:xfrm>
                    <a:prstGeom prst="rect">
                      <a:avLst/>
                    </a:prstGeom>
                  </pic:spPr>
                </pic:pic>
              </a:graphicData>
            </a:graphic>
            <wp14:sizeRelH relativeFrom="page">
              <wp14:pctWidth>0</wp14:pctWidth>
            </wp14:sizeRelH>
            <wp14:sizeRelV relativeFrom="page">
              <wp14:pctHeight>0</wp14:pctHeight>
            </wp14:sizeRelV>
          </wp:anchor>
        </w:drawing>
      </w:r>
      <w:r w:rsidRPr="00276851">
        <w:rPr>
          <w:noProof/>
        </w:rPr>
        <w:drawing>
          <wp:anchor distT="0" distB="0" distL="114300" distR="114300" simplePos="0" relativeHeight="251770880" behindDoc="1" locked="0" layoutInCell="1" allowOverlap="1" wp14:anchorId="652AA6E1" wp14:editId="6E6F0CAF">
            <wp:simplePos x="0" y="0"/>
            <wp:positionH relativeFrom="margin">
              <wp:posOffset>2839085</wp:posOffset>
            </wp:positionH>
            <wp:positionV relativeFrom="paragraph">
              <wp:posOffset>2611755</wp:posOffset>
            </wp:positionV>
            <wp:extent cx="3699510" cy="2049780"/>
            <wp:effectExtent l="0" t="0" r="0" b="762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99510" cy="2049780"/>
                    </a:xfrm>
                    <a:prstGeom prst="rect">
                      <a:avLst/>
                    </a:prstGeom>
                  </pic:spPr>
                </pic:pic>
              </a:graphicData>
            </a:graphic>
            <wp14:sizeRelH relativeFrom="page">
              <wp14:pctWidth>0</wp14:pctWidth>
            </wp14:sizeRelH>
            <wp14:sizeRelV relativeFrom="page">
              <wp14:pctHeight>0</wp14:pctHeight>
            </wp14:sizeRelV>
          </wp:anchor>
        </w:drawing>
      </w:r>
      <w:r w:rsidR="008C3BBF">
        <w:t>Attach the Servo to the Outer Frame using two of the Servo Screws.  Make sure to put the Servo in the correct position so that the Small Gear lines up with the Outer Gear.</w:t>
      </w:r>
    </w:p>
    <w:p w14:paraId="480396FD" w14:textId="4831B736" w:rsidR="00276851" w:rsidRPr="00276851" w:rsidRDefault="00276851" w:rsidP="00276851"/>
    <w:p w14:paraId="305896FB" w14:textId="6BC4591B" w:rsidR="0014067D" w:rsidRDefault="0014067D"/>
    <w:p w14:paraId="3CA42388" w14:textId="060ADD59" w:rsidR="0014067D" w:rsidRDefault="0014067D"/>
    <w:p w14:paraId="496551CE" w14:textId="18DD60C6" w:rsidR="0014067D" w:rsidRDefault="0014067D"/>
    <w:p w14:paraId="2536862B" w14:textId="0DA066ED" w:rsidR="003A0C00" w:rsidRDefault="003A0C00"/>
    <w:p w14:paraId="3C348CC3" w14:textId="77777777" w:rsidR="003A0C00" w:rsidRDefault="003A0C00"/>
    <w:p w14:paraId="3BE78453" w14:textId="4B65282C" w:rsidR="003A0C00" w:rsidRDefault="003A0C00"/>
    <w:p w14:paraId="2478F633" w14:textId="77777777" w:rsidR="003A0C00" w:rsidRDefault="003A0C00"/>
    <w:p w14:paraId="73039FEB" w14:textId="77777777" w:rsidR="003A0C00" w:rsidRDefault="003A0C00"/>
    <w:p w14:paraId="3CDB244B" w14:textId="77777777" w:rsidR="003A0C00" w:rsidRDefault="003A0C00"/>
    <w:p w14:paraId="7381C0CD" w14:textId="203A79A5" w:rsidR="003A0C00" w:rsidRDefault="003A0C00"/>
    <w:p w14:paraId="2FAB3C9E" w14:textId="7DA6B433" w:rsidR="003A0C00" w:rsidRDefault="003A0C00"/>
    <w:p w14:paraId="7EB60D41" w14:textId="1D18CE0E" w:rsidR="003A0C00" w:rsidRDefault="003A0C00"/>
    <w:p w14:paraId="67E6BA30" w14:textId="272BF269" w:rsidR="003A0C00" w:rsidRDefault="003A0C00"/>
    <w:p w14:paraId="203E7325" w14:textId="77777777" w:rsidR="003A0C00" w:rsidRDefault="003A0C00"/>
    <w:p w14:paraId="5EF6B9E9" w14:textId="00609C20" w:rsidR="003A0C00" w:rsidRDefault="003A0C00"/>
    <w:p w14:paraId="54EE4164" w14:textId="0A4C0F20" w:rsidR="003A0C00" w:rsidRDefault="003A0C00"/>
    <w:p w14:paraId="2D1E4679" w14:textId="53D07CD3" w:rsidR="003A0C00" w:rsidRDefault="003A0C00"/>
    <w:p w14:paraId="0AB7DB9C" w14:textId="70FC1887" w:rsidR="003A0C00" w:rsidRDefault="003A0C00"/>
    <w:p w14:paraId="5F606CC4" w14:textId="77777777" w:rsidR="003A0C00" w:rsidRDefault="003A0C00"/>
    <w:p w14:paraId="67C150D5" w14:textId="52A80C24" w:rsidR="003A0C00" w:rsidRDefault="003A0C00"/>
    <w:p w14:paraId="039E9B45" w14:textId="627BF3C5" w:rsidR="003A0C00" w:rsidRDefault="003A0C00"/>
    <w:p w14:paraId="7503E35E" w14:textId="123EDB03" w:rsidR="003A0C00" w:rsidRDefault="003A0C00"/>
    <w:p w14:paraId="397021F3" w14:textId="495D569B" w:rsidR="00691569" w:rsidRDefault="003A0C00" w:rsidP="003A0C00">
      <w:pPr>
        <w:pStyle w:val="Heading1"/>
      </w:pPr>
      <w:bookmarkStart w:id="5" w:name="_Toc143240082"/>
      <w:r>
        <w:t xml:space="preserve">6. Step 5 – Attach </w:t>
      </w:r>
      <w:r w:rsidR="00691569">
        <w:t>Stands</w:t>
      </w:r>
      <w:bookmarkEnd w:id="5"/>
    </w:p>
    <w:p w14:paraId="29235DF8" w14:textId="23952529" w:rsidR="00691569" w:rsidRDefault="00691569" w:rsidP="00691569"/>
    <w:p w14:paraId="33912621" w14:textId="20862CB3" w:rsidR="00691569" w:rsidRDefault="00544E85" w:rsidP="00691569">
      <w:r>
        <w:t xml:space="preserve">Attach the Stands to the Outer Frame using the M3x6 </w:t>
      </w:r>
      <w:r w:rsidR="00E77948">
        <w:t>B</w:t>
      </w:r>
      <w:r>
        <w:t xml:space="preserve">olts.  </w:t>
      </w:r>
    </w:p>
    <w:p w14:paraId="6CB38002" w14:textId="49247127" w:rsidR="002E782A" w:rsidRDefault="00753239" w:rsidP="00691569">
      <w:r>
        <w:rPr>
          <w:noProof/>
        </w:rPr>
        <w:drawing>
          <wp:anchor distT="0" distB="0" distL="114300" distR="114300" simplePos="0" relativeHeight="251785216" behindDoc="1" locked="0" layoutInCell="1" allowOverlap="1" wp14:anchorId="2D2588AD" wp14:editId="17C9C098">
            <wp:simplePos x="0" y="0"/>
            <wp:positionH relativeFrom="leftMargin">
              <wp:posOffset>2875280</wp:posOffset>
            </wp:positionH>
            <wp:positionV relativeFrom="paragraph">
              <wp:posOffset>621030</wp:posOffset>
            </wp:positionV>
            <wp:extent cx="314325" cy="235585"/>
            <wp:effectExtent l="1270" t="0" r="0" b="0"/>
            <wp:wrapTight wrapText="bothSides">
              <wp:wrapPolygon edited="0">
                <wp:start x="87" y="21716"/>
                <wp:lineTo x="2705" y="21716"/>
                <wp:lineTo x="19724" y="14730"/>
                <wp:lineTo x="19724" y="2504"/>
                <wp:lineTo x="1396" y="2504"/>
                <wp:lineTo x="87" y="5997"/>
                <wp:lineTo x="87" y="21716"/>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314325" cy="235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7264" behindDoc="1" locked="0" layoutInCell="1" allowOverlap="1" wp14:anchorId="17E8670F" wp14:editId="31EE43D6">
            <wp:simplePos x="0" y="0"/>
            <wp:positionH relativeFrom="leftMargin">
              <wp:posOffset>3272790</wp:posOffset>
            </wp:positionH>
            <wp:positionV relativeFrom="paragraph">
              <wp:posOffset>592455</wp:posOffset>
            </wp:positionV>
            <wp:extent cx="314325" cy="235585"/>
            <wp:effectExtent l="1270" t="0" r="0" b="0"/>
            <wp:wrapTight wrapText="bothSides">
              <wp:wrapPolygon edited="0">
                <wp:start x="87" y="21716"/>
                <wp:lineTo x="2705" y="21716"/>
                <wp:lineTo x="19724" y="14730"/>
                <wp:lineTo x="19724" y="2504"/>
                <wp:lineTo x="1396" y="2504"/>
                <wp:lineTo x="87" y="5997"/>
                <wp:lineTo x="87" y="21716"/>
              </wp:wrapPolygon>
            </wp:wrapTight>
            <wp:docPr id="94" name="Picture 94" descr="A screw with a hexag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w with a hexagon hea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314325" cy="235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1360" behindDoc="1" locked="0" layoutInCell="1" allowOverlap="1" wp14:anchorId="41166EDA" wp14:editId="3D92834B">
            <wp:simplePos x="0" y="0"/>
            <wp:positionH relativeFrom="leftMargin">
              <wp:posOffset>3275330</wp:posOffset>
            </wp:positionH>
            <wp:positionV relativeFrom="paragraph">
              <wp:posOffset>1006475</wp:posOffset>
            </wp:positionV>
            <wp:extent cx="314325" cy="235585"/>
            <wp:effectExtent l="1270" t="0" r="0" b="0"/>
            <wp:wrapTight wrapText="bothSides">
              <wp:wrapPolygon edited="0">
                <wp:start x="87" y="21716"/>
                <wp:lineTo x="2705" y="21716"/>
                <wp:lineTo x="19724" y="14730"/>
                <wp:lineTo x="19724" y="2504"/>
                <wp:lineTo x="1396" y="2504"/>
                <wp:lineTo x="87" y="5997"/>
                <wp:lineTo x="87" y="21716"/>
              </wp:wrapPolygon>
            </wp:wrapTight>
            <wp:docPr id="96" name="Picture 96" descr="A screw with a hexag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w with a hexagon hea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314325" cy="235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9312" behindDoc="1" locked="0" layoutInCell="1" allowOverlap="1" wp14:anchorId="7E63FAF1" wp14:editId="1CAD4090">
            <wp:simplePos x="0" y="0"/>
            <wp:positionH relativeFrom="margin">
              <wp:posOffset>2002155</wp:posOffset>
            </wp:positionH>
            <wp:positionV relativeFrom="paragraph">
              <wp:posOffset>1090930</wp:posOffset>
            </wp:positionV>
            <wp:extent cx="314325" cy="235585"/>
            <wp:effectExtent l="1270" t="0" r="0" b="0"/>
            <wp:wrapTight wrapText="bothSides">
              <wp:wrapPolygon edited="0">
                <wp:start x="87" y="21716"/>
                <wp:lineTo x="2705" y="21716"/>
                <wp:lineTo x="19724" y="14730"/>
                <wp:lineTo x="19724" y="2504"/>
                <wp:lineTo x="1396" y="2504"/>
                <wp:lineTo x="87" y="5997"/>
                <wp:lineTo x="87" y="21716"/>
              </wp:wrapPolygon>
            </wp:wrapTight>
            <wp:docPr id="95" name="Picture 95" descr="A screw with a hexag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w with a hexagon hea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314325" cy="235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3167" behindDoc="1" locked="0" layoutInCell="1" allowOverlap="1" wp14:anchorId="4D6BFEB5" wp14:editId="1DE0366F">
            <wp:simplePos x="0" y="0"/>
            <wp:positionH relativeFrom="column">
              <wp:posOffset>478155</wp:posOffset>
            </wp:positionH>
            <wp:positionV relativeFrom="paragraph">
              <wp:posOffset>1367790</wp:posOffset>
            </wp:positionV>
            <wp:extent cx="2080895" cy="1234440"/>
            <wp:effectExtent l="0" t="0" r="0" b="3810"/>
            <wp:wrapTight wrapText="bothSides">
              <wp:wrapPolygon edited="0">
                <wp:start x="0" y="0"/>
                <wp:lineTo x="0" y="21333"/>
                <wp:lineTo x="21356" y="21333"/>
                <wp:lineTo x="21356" y="0"/>
                <wp:lineTo x="0" y="0"/>
              </wp:wrapPolygon>
            </wp:wrapTight>
            <wp:docPr id="93" name="Picture 93" descr="A pair of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air of black and white lines&#10;&#10;Description automatically generated with medium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r="50077"/>
                    <a:stretch/>
                  </pic:blipFill>
                  <pic:spPr bwMode="auto">
                    <a:xfrm>
                      <a:off x="0" y="0"/>
                      <a:ext cx="2080895" cy="1234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192" behindDoc="1" locked="0" layoutInCell="1" allowOverlap="1" wp14:anchorId="5655FE18" wp14:editId="3D94FD64">
            <wp:simplePos x="0" y="0"/>
            <wp:positionH relativeFrom="column">
              <wp:posOffset>-135830</wp:posOffset>
            </wp:positionH>
            <wp:positionV relativeFrom="paragraph">
              <wp:posOffset>407363</wp:posOffset>
            </wp:positionV>
            <wp:extent cx="2080895" cy="1027430"/>
            <wp:effectExtent l="0" t="0" r="0" b="1270"/>
            <wp:wrapTight wrapText="bothSides">
              <wp:wrapPolygon edited="0">
                <wp:start x="0" y="0"/>
                <wp:lineTo x="0" y="21226"/>
                <wp:lineTo x="21356" y="21226"/>
                <wp:lineTo x="21356"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r="50077" b="16755"/>
                    <a:stretch/>
                  </pic:blipFill>
                  <pic:spPr bwMode="auto">
                    <a:xfrm>
                      <a:off x="0" y="0"/>
                      <a:ext cx="2080895" cy="102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5456" behindDoc="0" locked="0" layoutInCell="1" allowOverlap="1" wp14:anchorId="116CD8F3" wp14:editId="45567B09">
                <wp:simplePos x="0" y="0"/>
                <wp:positionH relativeFrom="column">
                  <wp:posOffset>5782243</wp:posOffset>
                </wp:positionH>
                <wp:positionV relativeFrom="paragraph">
                  <wp:posOffset>2020736</wp:posOffset>
                </wp:positionV>
                <wp:extent cx="417830" cy="221615"/>
                <wp:effectExtent l="19050" t="19050" r="20320" b="45085"/>
                <wp:wrapNone/>
                <wp:docPr id="98" name="Arrow: Left 98"/>
                <wp:cNvGraphicFramePr/>
                <a:graphic xmlns:a="http://schemas.openxmlformats.org/drawingml/2006/main">
                  <a:graphicData uri="http://schemas.microsoft.com/office/word/2010/wordprocessingShape">
                    <wps:wsp>
                      <wps:cNvSpPr/>
                      <wps:spPr>
                        <a:xfrm>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419C3" id="Arrow: Left 98" o:spid="_x0000_s1026" type="#_x0000_t66" style="position:absolute;margin-left:455.3pt;margin-top:159.1pt;width:32.9pt;height:17.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" adj="5728" fillcolor="black [3200]" strokecolor="black [480]" strokeweight="1pt"/>
            </w:pict>
          </mc:Fallback>
        </mc:AlternateContent>
      </w:r>
      <w:r>
        <w:rPr>
          <w:noProof/>
        </w:rPr>
        <mc:AlternateContent>
          <mc:Choice Requires="wps">
            <w:drawing>
              <wp:anchor distT="0" distB="0" distL="114300" distR="114300" simplePos="0" relativeHeight="251793408" behindDoc="0" locked="0" layoutInCell="1" allowOverlap="1" wp14:anchorId="653F2A19" wp14:editId="38C3A9D1">
                <wp:simplePos x="0" y="0"/>
                <wp:positionH relativeFrom="margin">
                  <wp:posOffset>2897204</wp:posOffset>
                </wp:positionH>
                <wp:positionV relativeFrom="paragraph">
                  <wp:posOffset>2021806</wp:posOffset>
                </wp:positionV>
                <wp:extent cx="417830" cy="221615"/>
                <wp:effectExtent l="0" t="19050" r="39370" b="45085"/>
                <wp:wrapNone/>
                <wp:docPr id="97" name="Arrow: Left 97"/>
                <wp:cNvGraphicFramePr/>
                <a:graphic xmlns:a="http://schemas.openxmlformats.org/drawingml/2006/main">
                  <a:graphicData uri="http://schemas.microsoft.com/office/word/2010/wordprocessingShape">
                    <wps:wsp>
                      <wps:cNvSpPr/>
                      <wps:spPr>
                        <a:xfrm rot="10800000">
                          <a:off x="0" y="0"/>
                          <a:ext cx="417830" cy="221615"/>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036C" id="Arrow: Left 97" o:spid="_x0000_s1026" type="#_x0000_t66" style="position:absolute;margin-left:228.15pt;margin-top:159.2pt;width:32.9pt;height:17.45pt;rotation:180;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" adj="5728" fillcolor="black [3200]" strokecolor="black [480]" strokeweight="1pt">
                <w10:wrap anchorx="margin"/>
              </v:shape>
            </w:pict>
          </mc:Fallback>
        </mc:AlternateContent>
      </w:r>
      <w:r w:rsidRPr="003A0C00">
        <w:rPr>
          <w:noProof/>
        </w:rPr>
        <w:drawing>
          <wp:anchor distT="0" distB="0" distL="114300" distR="114300" simplePos="0" relativeHeight="251641849" behindDoc="1" locked="0" layoutInCell="1" allowOverlap="1" wp14:anchorId="1DB13E25" wp14:editId="6EE70B43">
            <wp:simplePos x="0" y="0"/>
            <wp:positionH relativeFrom="margin">
              <wp:posOffset>2589621</wp:posOffset>
            </wp:positionH>
            <wp:positionV relativeFrom="paragraph">
              <wp:posOffset>10432</wp:posOffset>
            </wp:positionV>
            <wp:extent cx="3881199" cy="2586446"/>
            <wp:effectExtent l="0" t="0" r="5080" b="4445"/>
            <wp:wrapNone/>
            <wp:docPr id="88" name="Picture 88" descr="A drawing of a sa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drawing of a safe&#10;&#10;Description automatically generated"/>
                    <pic:cNvPicPr/>
                  </pic:nvPicPr>
                  <pic:blipFill rotWithShape="1">
                    <a:blip r:embed="rId59">
                      <a:extLst>
                        <a:ext uri="{28A0092B-C50C-407E-A947-70E740481C1C}">
                          <a14:useLocalDpi xmlns:a14="http://schemas.microsoft.com/office/drawing/2010/main" val="0"/>
                        </a:ext>
                      </a:extLst>
                    </a:blip>
                    <a:srcRect t="8470" b="5522"/>
                    <a:stretch/>
                  </pic:blipFill>
                  <pic:spPr bwMode="auto">
                    <a:xfrm>
                      <a:off x="0" y="0"/>
                      <a:ext cx="3881199" cy="25864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782A">
        <w:br w:type="page"/>
      </w:r>
    </w:p>
    <w:p w14:paraId="517BFB6B" w14:textId="1F2AD0FF" w:rsidR="00276851" w:rsidRDefault="00BD0822" w:rsidP="00BD0822">
      <w:pPr>
        <w:pStyle w:val="Heading1"/>
      </w:pPr>
      <w:bookmarkStart w:id="6" w:name="_Toc143240083"/>
      <w:r>
        <w:lastRenderedPageBreak/>
        <w:t xml:space="preserve">7. Step 6 </w:t>
      </w:r>
      <w:r w:rsidR="00135B58">
        <w:t>–</w:t>
      </w:r>
      <w:r>
        <w:t xml:space="preserve"> </w:t>
      </w:r>
      <w:r w:rsidR="00135B58">
        <w:t>Route Cables</w:t>
      </w:r>
      <w:bookmarkEnd w:id="6"/>
    </w:p>
    <w:p w14:paraId="72E0A205" w14:textId="77777777" w:rsidR="00135B58" w:rsidRDefault="00135B58" w:rsidP="00135B58"/>
    <w:p w14:paraId="2B615F85" w14:textId="6E4161BC" w:rsidR="00135B58" w:rsidRDefault="0025194B" w:rsidP="00135B58">
      <w:r>
        <w:t>Connect the Inner Servo</w:t>
      </w:r>
      <w:r w:rsidR="00664895">
        <w:t xml:space="preserve">’s cable </w:t>
      </w:r>
      <w:r>
        <w:t xml:space="preserve">to the </w:t>
      </w:r>
      <w:r w:rsidR="00664895">
        <w:t xml:space="preserve">Slip Ring </w:t>
      </w:r>
      <w:r w:rsidR="00E77948">
        <w:t>c</w:t>
      </w:r>
      <w:r w:rsidR="00664895">
        <w:t>able</w:t>
      </w:r>
      <w:r w:rsidR="0000379D">
        <w:t>:</w:t>
      </w:r>
    </w:p>
    <w:p w14:paraId="4BF6529B" w14:textId="4F5ED2EB" w:rsidR="00E2460E" w:rsidRDefault="00E2460E" w:rsidP="00097569">
      <w:pPr>
        <w:ind w:left="720"/>
      </w:pPr>
      <w:r>
        <w:t>Brown -&gt; Black</w:t>
      </w:r>
    </w:p>
    <w:p w14:paraId="1EB6367B" w14:textId="18F4AE9E" w:rsidR="00E2460E" w:rsidRDefault="00E2460E" w:rsidP="00097569">
      <w:pPr>
        <w:ind w:left="720"/>
      </w:pPr>
      <w:r>
        <w:t xml:space="preserve">Red -&gt; Red </w:t>
      </w:r>
    </w:p>
    <w:p w14:paraId="53DCB632" w14:textId="46A8E4E1" w:rsidR="00E2460E" w:rsidRDefault="00664895" w:rsidP="00097569">
      <w:pPr>
        <w:ind w:left="720"/>
      </w:pPr>
      <w:r>
        <w:t>Orange -&gt; Yellow</w:t>
      </w:r>
    </w:p>
    <w:p w14:paraId="38689283" w14:textId="77777777" w:rsidR="0025194B" w:rsidRDefault="0025194B" w:rsidP="00135B58"/>
    <w:p w14:paraId="77982A89" w14:textId="356BB038" w:rsidR="009105D8" w:rsidRDefault="00135B58" w:rsidP="00135B58">
      <w:r>
        <w:t>Us</w:t>
      </w:r>
      <w:r w:rsidR="00097569">
        <w:t>e</w:t>
      </w:r>
      <w:r>
        <w:t xml:space="preserve"> tape and cable </w:t>
      </w:r>
      <w:r w:rsidR="00664895">
        <w:t xml:space="preserve">ties </w:t>
      </w:r>
      <w:r w:rsidR="00D343AD">
        <w:t xml:space="preserve">to </w:t>
      </w:r>
      <w:r w:rsidR="00A65A55">
        <w:t xml:space="preserve">attach the </w:t>
      </w:r>
      <w:r w:rsidR="00CC1359">
        <w:t>connected cables to the outside of the Inner Frame making sure that it will not catch on anything</w:t>
      </w:r>
      <w:r w:rsidR="009105D8">
        <w:t xml:space="preserve"> when the frames are spinning. </w:t>
      </w:r>
      <w:r w:rsidR="00D343AD">
        <w:t xml:space="preserve"> </w:t>
      </w:r>
      <w:r w:rsidR="00A55794">
        <w:t xml:space="preserve">If the </w:t>
      </w:r>
      <w:r w:rsidR="00C505B4">
        <w:t xml:space="preserve">connected </w:t>
      </w:r>
      <w:r w:rsidR="00A55794">
        <w:t>cable</w:t>
      </w:r>
      <w:r w:rsidR="00C505B4">
        <w:t>s</w:t>
      </w:r>
      <w:r w:rsidR="00A55794">
        <w:t xml:space="preserve"> </w:t>
      </w:r>
      <w:r w:rsidR="00C505B4">
        <w:t>are</w:t>
      </w:r>
      <w:r w:rsidR="00A55794">
        <w:t xml:space="preserve"> too long you can wrap part of </w:t>
      </w:r>
      <w:r w:rsidR="00C505B4">
        <w:t>them</w:t>
      </w:r>
      <w:r w:rsidR="00A55794">
        <w:t xml:space="preserve"> a couple of times around the Inner Frame to make it shorter</w:t>
      </w:r>
      <w:r w:rsidR="00C505B4">
        <w:t xml:space="preserve"> when you are securing them.</w:t>
      </w:r>
    </w:p>
    <w:p w14:paraId="04D69C58" w14:textId="5E24B856" w:rsidR="009105D8" w:rsidRDefault="009105D8" w:rsidP="00135B58"/>
    <w:p w14:paraId="73026D82" w14:textId="19B67681" w:rsidR="00B2458B" w:rsidRDefault="009105D8" w:rsidP="009105D8">
      <w:pPr>
        <w:pStyle w:val="Heading1"/>
      </w:pPr>
      <w:bookmarkStart w:id="7" w:name="_Toc143240084"/>
      <w:r>
        <w:t>8. Step 7 – Electronics</w:t>
      </w:r>
      <w:bookmarkEnd w:id="7"/>
    </w:p>
    <w:p w14:paraId="2544D536" w14:textId="4F9EC44B" w:rsidR="00B2458B" w:rsidRDefault="00B2458B" w:rsidP="00B2458B"/>
    <w:p w14:paraId="614086AA" w14:textId="793F9927" w:rsidR="00135B58" w:rsidRDefault="0080186C" w:rsidP="00B2458B">
      <w:r>
        <w:t>Place the Raspberry Pi Pico in the Breadboard with the USB end facing outward.</w:t>
      </w:r>
      <w:r w:rsidR="005D42DC">
        <w:t xml:space="preserve">  Using the Jumper Wires </w:t>
      </w:r>
      <w:r w:rsidR="00755401">
        <w:t xml:space="preserve">connect 5 </w:t>
      </w:r>
      <w:r w:rsidR="006328FB">
        <w:t>V</w:t>
      </w:r>
      <w:r w:rsidR="00755401">
        <w:t>olt power</w:t>
      </w:r>
      <w:r w:rsidR="00233C57">
        <w:t xml:space="preserve"> (VBUS)</w:t>
      </w:r>
      <w:r w:rsidR="00755401">
        <w:t xml:space="preserve">, ground and signal pins 15 and 16 to the bottom part of the Breadboard where the </w:t>
      </w:r>
      <w:r w:rsidR="007C199D">
        <w:t xml:space="preserve">cable from the Slip Ring (which is connected to the Inner Servo) and the </w:t>
      </w:r>
      <w:r w:rsidR="00361F1D">
        <w:t xml:space="preserve">cable from the </w:t>
      </w:r>
      <w:r w:rsidR="007C199D">
        <w:t>Outer Servo will be connected to the Pico.</w:t>
      </w:r>
      <w:r w:rsidR="00820540">
        <w:t xml:space="preserve">  Once everything is connected, plug the USB cable into </w:t>
      </w:r>
      <w:r w:rsidR="00D16BF9">
        <w:t xml:space="preserve">the Pico and </w:t>
      </w:r>
      <w:r w:rsidR="00C93E8F">
        <w:t xml:space="preserve">a </w:t>
      </w:r>
      <w:r w:rsidR="00820540">
        <w:t>power</w:t>
      </w:r>
      <w:r w:rsidR="00C93E8F">
        <w:t xml:space="preserve"> source</w:t>
      </w:r>
      <w:r w:rsidR="00820540">
        <w:t>.</w:t>
      </w:r>
      <w:r w:rsidR="004B2868">
        <w:t xml:space="preserve">  </w:t>
      </w:r>
    </w:p>
    <w:p w14:paraId="3CEDA1EB" w14:textId="308BF13A" w:rsidR="0080186C" w:rsidRDefault="00712723" w:rsidP="00B2458B">
      <w:r>
        <w:rPr>
          <w:noProof/>
        </w:rPr>
        <w:drawing>
          <wp:anchor distT="0" distB="0" distL="114300" distR="114300" simplePos="0" relativeHeight="251805696" behindDoc="1" locked="0" layoutInCell="1" allowOverlap="1" wp14:anchorId="5FA54592" wp14:editId="7A0CC8A2">
            <wp:simplePos x="0" y="0"/>
            <wp:positionH relativeFrom="margin">
              <wp:posOffset>248920</wp:posOffset>
            </wp:positionH>
            <wp:positionV relativeFrom="paragraph">
              <wp:posOffset>87960</wp:posOffset>
            </wp:positionV>
            <wp:extent cx="2438400" cy="356616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384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59E63" w14:textId="32127574" w:rsidR="0080186C" w:rsidRPr="00135B58" w:rsidRDefault="00712723" w:rsidP="00B2458B">
      <w:r>
        <w:rPr>
          <w:noProof/>
        </w:rPr>
        <w:drawing>
          <wp:anchor distT="0" distB="0" distL="114300" distR="114300" simplePos="0" relativeHeight="251817984" behindDoc="1" locked="0" layoutInCell="1" allowOverlap="1" wp14:anchorId="44DC7268" wp14:editId="325A4355">
            <wp:simplePos x="0" y="0"/>
            <wp:positionH relativeFrom="margin">
              <wp:posOffset>3317152</wp:posOffset>
            </wp:positionH>
            <wp:positionV relativeFrom="paragraph">
              <wp:posOffset>23672</wp:posOffset>
            </wp:positionV>
            <wp:extent cx="2417064" cy="2975863"/>
            <wp:effectExtent l="0" t="0" r="254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17064" cy="29758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45873" w14:textId="70288DD4" w:rsidR="00276851" w:rsidRDefault="00276851"/>
    <w:p w14:paraId="46693C08" w14:textId="6F03CAB7" w:rsidR="002E782A" w:rsidRDefault="002E782A" w:rsidP="00F33121"/>
    <w:p w14:paraId="45A6EA26" w14:textId="6EA6B437" w:rsidR="002E782A" w:rsidRDefault="002E782A" w:rsidP="00F33121"/>
    <w:p w14:paraId="34228FCB" w14:textId="3C7301B5" w:rsidR="002E782A" w:rsidRDefault="002E782A" w:rsidP="00F33121"/>
    <w:p w14:paraId="60F756B2" w14:textId="0060B2BA" w:rsidR="002E782A" w:rsidRPr="00F33121" w:rsidRDefault="0000379D" w:rsidP="00F33121">
      <w:r>
        <w:rPr>
          <w:noProof/>
        </w:rPr>
        <mc:AlternateContent>
          <mc:Choice Requires="wpg">
            <w:drawing>
              <wp:anchor distT="0" distB="0" distL="114300" distR="114300" simplePos="0" relativeHeight="251816960" behindDoc="0" locked="0" layoutInCell="1" allowOverlap="1" wp14:anchorId="45FD203E" wp14:editId="2AE07212">
                <wp:simplePos x="0" y="0"/>
                <wp:positionH relativeFrom="column">
                  <wp:posOffset>2815681</wp:posOffset>
                </wp:positionH>
                <wp:positionV relativeFrom="paragraph">
                  <wp:posOffset>2356666</wp:posOffset>
                </wp:positionV>
                <wp:extent cx="3373755" cy="1329055"/>
                <wp:effectExtent l="0" t="0" r="17145" b="23495"/>
                <wp:wrapNone/>
                <wp:docPr id="129" name="Group 129"/>
                <wp:cNvGraphicFramePr/>
                <a:graphic xmlns:a="http://schemas.openxmlformats.org/drawingml/2006/main">
                  <a:graphicData uri="http://schemas.microsoft.com/office/word/2010/wordprocessingGroup">
                    <wpg:wgp>
                      <wpg:cNvGrpSpPr/>
                      <wpg:grpSpPr>
                        <a:xfrm>
                          <a:off x="0" y="0"/>
                          <a:ext cx="3373755" cy="1329055"/>
                          <a:chOff x="0" y="0"/>
                          <a:chExt cx="3373755" cy="1329070"/>
                        </a:xfrm>
                      </wpg:grpSpPr>
                      <wps:wsp>
                        <wps:cNvPr id="127" name="Rectangle: Rounded Corners 127"/>
                        <wps:cNvSpPr/>
                        <wps:spPr>
                          <a:xfrm>
                            <a:off x="0" y="0"/>
                            <a:ext cx="3373755" cy="132907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a:off x="35707" y="2870"/>
                            <a:ext cx="3302000" cy="1233376"/>
                          </a:xfrm>
                          <a:prstGeom prst="rect">
                            <a:avLst/>
                          </a:prstGeom>
                          <a:noFill/>
                          <a:ln w="6350">
                            <a:noFill/>
                          </a:ln>
                        </wps:spPr>
                        <wps:txbx>
                          <w:txbxContent>
                            <w:p w14:paraId="3E912B08" w14:textId="3480D3E7" w:rsidR="00F5342E" w:rsidRPr="001A1985" w:rsidRDefault="00F5342E" w:rsidP="001A1985">
                              <w:pPr>
                                <w:spacing w:after="120"/>
                                <w:jc w:val="center"/>
                                <w:rPr>
                                  <w:b/>
                                  <w:bCs/>
                                  <w:sz w:val="24"/>
                                  <w:szCs w:val="24"/>
                                  <w:lang w:val="en-AU"/>
                                </w:rPr>
                              </w:pPr>
                              <w:r w:rsidRPr="001A1985">
                                <w:rPr>
                                  <w:b/>
                                  <w:bCs/>
                                  <w:sz w:val="24"/>
                                  <w:szCs w:val="24"/>
                                  <w:lang w:val="en-AU"/>
                                </w:rPr>
                                <w:t>Cable Colours</w:t>
                              </w:r>
                            </w:p>
                            <w:p w14:paraId="70B0465D" w14:textId="2BB5283C" w:rsidR="00F5342E" w:rsidRDefault="00F5342E" w:rsidP="00F5342E">
                              <w:pPr>
                                <w:rPr>
                                  <w:b/>
                                  <w:bCs/>
                                  <w:lang w:val="en-AU"/>
                                </w:rPr>
                              </w:pPr>
                              <w:r>
                                <w:rPr>
                                  <w:b/>
                                  <w:bCs/>
                                  <w:lang w:val="en-AU"/>
                                </w:rPr>
                                <w:t>Outer Servo</w:t>
                              </w:r>
                              <w:r>
                                <w:rPr>
                                  <w:b/>
                                  <w:bCs/>
                                  <w:lang w:val="en-AU"/>
                                </w:rPr>
                                <w:tab/>
                              </w:r>
                              <w:r>
                                <w:rPr>
                                  <w:b/>
                                  <w:bCs/>
                                  <w:lang w:val="en-AU"/>
                                </w:rPr>
                                <w:tab/>
                              </w:r>
                              <w:r>
                                <w:rPr>
                                  <w:b/>
                                  <w:bCs/>
                                  <w:lang w:val="en-AU"/>
                                </w:rPr>
                                <w:tab/>
                                <w:t>Slip Ring</w:t>
                              </w:r>
                            </w:p>
                            <w:p w14:paraId="7133BED7" w14:textId="38B1E113" w:rsidR="00EA5205" w:rsidRPr="008F791D" w:rsidRDefault="00EA5205" w:rsidP="00F5342E">
                              <w:pPr>
                                <w:rPr>
                                  <w:b/>
                                  <w:bCs/>
                                  <w:sz w:val="6"/>
                                  <w:szCs w:val="6"/>
                                  <w:lang w:val="en-AU"/>
                                </w:rPr>
                              </w:pPr>
                            </w:p>
                            <w:p w14:paraId="1A01C7E4" w14:textId="3C769168" w:rsidR="00EA5205" w:rsidRDefault="00EA5205" w:rsidP="00F5342E">
                              <w:pPr>
                                <w:rPr>
                                  <w:lang w:val="en-AU"/>
                                </w:rPr>
                              </w:pPr>
                              <w:r>
                                <w:rPr>
                                  <w:lang w:val="en-AU"/>
                                </w:rPr>
                                <w:t>Brown -&gt; Ground</w:t>
                              </w:r>
                              <w:r>
                                <w:rPr>
                                  <w:lang w:val="en-AU"/>
                                </w:rPr>
                                <w:tab/>
                              </w:r>
                              <w:r>
                                <w:rPr>
                                  <w:lang w:val="en-AU"/>
                                </w:rPr>
                                <w:tab/>
                                <w:t>Black -&gt; Ground</w:t>
                              </w:r>
                            </w:p>
                            <w:p w14:paraId="0CA12A7B" w14:textId="132D876A" w:rsidR="00EA5205" w:rsidRDefault="00DC744A" w:rsidP="00F5342E">
                              <w:pPr>
                                <w:rPr>
                                  <w:lang w:val="en-AU"/>
                                </w:rPr>
                              </w:pPr>
                              <w:r>
                                <w:rPr>
                                  <w:lang w:val="en-AU"/>
                                </w:rPr>
                                <w:t>Red -&gt; Power (5V)</w:t>
                              </w:r>
                              <w:r w:rsidR="008C3FC0">
                                <w:rPr>
                                  <w:lang w:val="en-AU"/>
                                </w:rPr>
                                <w:tab/>
                              </w:r>
                              <w:r w:rsidR="008C3FC0">
                                <w:rPr>
                                  <w:lang w:val="en-AU"/>
                                </w:rPr>
                                <w:tab/>
                                <w:t>Red -&gt; Power (5V)</w:t>
                              </w:r>
                            </w:p>
                            <w:p w14:paraId="15D7E3D6" w14:textId="71FC13B8" w:rsidR="008C3FC0" w:rsidRPr="00EA5205" w:rsidRDefault="008C3FC0" w:rsidP="00F5342E">
                              <w:pPr>
                                <w:rPr>
                                  <w:lang w:val="en-AU"/>
                                </w:rPr>
                              </w:pPr>
                              <w:r>
                                <w:rPr>
                                  <w:lang w:val="en-AU"/>
                                </w:rPr>
                                <w:t xml:space="preserve">Orange -&gt; </w:t>
                              </w:r>
                              <w:r w:rsidR="001A1985">
                                <w:rPr>
                                  <w:lang w:val="en-AU"/>
                                </w:rPr>
                                <w:t>Signal GP15</w:t>
                              </w:r>
                              <w:r w:rsidR="001A1985">
                                <w:rPr>
                                  <w:lang w:val="en-AU"/>
                                </w:rPr>
                                <w:tab/>
                              </w:r>
                              <w:r w:rsidR="001A1985">
                                <w:rPr>
                                  <w:lang w:val="en-AU"/>
                                </w:rPr>
                                <w:tab/>
                                <w:t>Yellow -&gt; Signal GP16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5FD203E" id="Group 129" o:spid="_x0000_s1049" style="position:absolute;margin-left:221.7pt;margin-top:185.55pt;width:265.65pt;height:104.65pt;z-index:251816960;mso-height-relative:margin" coordsize="33737,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">
                <v:roundrect id="Rectangle: Rounded Corners 127" o:spid="_x0000_s1050" style="position:absolute;width:33737;height:132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" filled="f" strokecolor="black [3213]" strokeweight="1pt">
                  <v:stroke joinstyle="miter"/>
                </v:roundrect>
                <v:shape id="Text Box 128" o:spid="_x0000_s1051" type="#_x0000_t202" style="position:absolute;left:357;top:28;width:33020;height:1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E912B08" w14:textId="3480D3E7" w:rsidR="00F5342E" w:rsidRPr="001A1985" w:rsidRDefault="00F5342E" w:rsidP="001A1985">
                        <w:pPr>
                          <w:spacing w:after="120"/>
                          <w:jc w:val="center"/>
                          <w:rPr>
                            <w:b/>
                            <w:bCs/>
                            <w:sz w:val="24"/>
                            <w:szCs w:val="24"/>
                            <w:lang w:val="en-AU"/>
                          </w:rPr>
                        </w:pPr>
                        <w:r w:rsidRPr="001A1985">
                          <w:rPr>
                            <w:b/>
                            <w:bCs/>
                            <w:sz w:val="24"/>
                            <w:szCs w:val="24"/>
                            <w:lang w:val="en-AU"/>
                          </w:rPr>
                          <w:t>Cable Colours</w:t>
                        </w:r>
                      </w:p>
                      <w:p w14:paraId="70B0465D" w14:textId="2BB5283C" w:rsidR="00F5342E" w:rsidRDefault="00F5342E" w:rsidP="00F5342E">
                        <w:pPr>
                          <w:rPr>
                            <w:b/>
                            <w:bCs/>
                            <w:lang w:val="en-AU"/>
                          </w:rPr>
                        </w:pPr>
                        <w:r>
                          <w:rPr>
                            <w:b/>
                            <w:bCs/>
                            <w:lang w:val="en-AU"/>
                          </w:rPr>
                          <w:t>Outer Servo</w:t>
                        </w:r>
                        <w:r>
                          <w:rPr>
                            <w:b/>
                            <w:bCs/>
                            <w:lang w:val="en-AU"/>
                          </w:rPr>
                          <w:tab/>
                        </w:r>
                        <w:r>
                          <w:rPr>
                            <w:b/>
                            <w:bCs/>
                            <w:lang w:val="en-AU"/>
                          </w:rPr>
                          <w:tab/>
                        </w:r>
                        <w:r>
                          <w:rPr>
                            <w:b/>
                            <w:bCs/>
                            <w:lang w:val="en-AU"/>
                          </w:rPr>
                          <w:tab/>
                          <w:t>Slip Ring</w:t>
                        </w:r>
                      </w:p>
                      <w:p w14:paraId="7133BED7" w14:textId="38B1E113" w:rsidR="00EA5205" w:rsidRPr="008F791D" w:rsidRDefault="00EA5205" w:rsidP="00F5342E">
                        <w:pPr>
                          <w:rPr>
                            <w:b/>
                            <w:bCs/>
                            <w:sz w:val="6"/>
                            <w:szCs w:val="6"/>
                            <w:lang w:val="en-AU"/>
                          </w:rPr>
                        </w:pPr>
                      </w:p>
                      <w:p w14:paraId="1A01C7E4" w14:textId="3C769168" w:rsidR="00EA5205" w:rsidRDefault="00EA5205" w:rsidP="00F5342E">
                        <w:pPr>
                          <w:rPr>
                            <w:lang w:val="en-AU"/>
                          </w:rPr>
                        </w:pPr>
                        <w:r>
                          <w:rPr>
                            <w:lang w:val="en-AU"/>
                          </w:rPr>
                          <w:t>Brown -&gt; Ground</w:t>
                        </w:r>
                        <w:r>
                          <w:rPr>
                            <w:lang w:val="en-AU"/>
                          </w:rPr>
                          <w:tab/>
                        </w:r>
                        <w:r>
                          <w:rPr>
                            <w:lang w:val="en-AU"/>
                          </w:rPr>
                          <w:tab/>
                          <w:t>Black -&gt; Ground</w:t>
                        </w:r>
                      </w:p>
                      <w:p w14:paraId="0CA12A7B" w14:textId="132D876A" w:rsidR="00EA5205" w:rsidRDefault="00DC744A" w:rsidP="00F5342E">
                        <w:pPr>
                          <w:rPr>
                            <w:lang w:val="en-AU"/>
                          </w:rPr>
                        </w:pPr>
                        <w:r>
                          <w:rPr>
                            <w:lang w:val="en-AU"/>
                          </w:rPr>
                          <w:t>Red -&gt; Power (5V)</w:t>
                        </w:r>
                        <w:r w:rsidR="008C3FC0">
                          <w:rPr>
                            <w:lang w:val="en-AU"/>
                          </w:rPr>
                          <w:tab/>
                        </w:r>
                        <w:r w:rsidR="008C3FC0">
                          <w:rPr>
                            <w:lang w:val="en-AU"/>
                          </w:rPr>
                          <w:tab/>
                          <w:t>Red -&gt; Power (5V)</w:t>
                        </w:r>
                      </w:p>
                      <w:p w14:paraId="15D7E3D6" w14:textId="71FC13B8" w:rsidR="008C3FC0" w:rsidRPr="00EA5205" w:rsidRDefault="008C3FC0" w:rsidP="00F5342E">
                        <w:pPr>
                          <w:rPr>
                            <w:lang w:val="en-AU"/>
                          </w:rPr>
                        </w:pPr>
                        <w:r>
                          <w:rPr>
                            <w:lang w:val="en-AU"/>
                          </w:rPr>
                          <w:t xml:space="preserve">Orange -&gt; </w:t>
                        </w:r>
                        <w:r w:rsidR="001A1985">
                          <w:rPr>
                            <w:lang w:val="en-AU"/>
                          </w:rPr>
                          <w:t>Signal GP15</w:t>
                        </w:r>
                        <w:r w:rsidR="001A1985">
                          <w:rPr>
                            <w:lang w:val="en-AU"/>
                          </w:rPr>
                          <w:tab/>
                        </w:r>
                        <w:r w:rsidR="001A1985">
                          <w:rPr>
                            <w:lang w:val="en-AU"/>
                          </w:rPr>
                          <w:tab/>
                          <w:t>Yellow -&gt; Signal GP16</w:t>
                        </w:r>
                      </w:p>
                    </w:txbxContent>
                  </v:textbox>
                </v:shape>
              </v:group>
            </w:pict>
          </mc:Fallback>
        </mc:AlternateContent>
      </w:r>
      <w:r w:rsidR="007F0259">
        <w:rPr>
          <w:noProof/>
        </w:rPr>
        <mc:AlternateContent>
          <mc:Choice Requires="wps">
            <w:drawing>
              <wp:anchor distT="0" distB="0" distL="114300" distR="114300" simplePos="0" relativeHeight="251808768" behindDoc="0" locked="0" layoutInCell="1" allowOverlap="1" wp14:anchorId="4150E8E6" wp14:editId="0257CA77">
                <wp:simplePos x="0" y="0"/>
                <wp:positionH relativeFrom="column">
                  <wp:posOffset>2235200</wp:posOffset>
                </wp:positionH>
                <wp:positionV relativeFrom="paragraph">
                  <wp:posOffset>1737995</wp:posOffset>
                </wp:positionV>
                <wp:extent cx="897890" cy="311150"/>
                <wp:effectExtent l="0" t="0" r="16510" b="12700"/>
                <wp:wrapNone/>
                <wp:docPr id="123" name="Text Box 123"/>
                <wp:cNvGraphicFramePr/>
                <a:graphic xmlns:a="http://schemas.openxmlformats.org/drawingml/2006/main">
                  <a:graphicData uri="http://schemas.microsoft.com/office/word/2010/wordprocessingShape">
                    <wps:wsp>
                      <wps:cNvSpPr txBox="1"/>
                      <wps:spPr>
                        <a:xfrm>
                          <a:off x="0" y="0"/>
                          <a:ext cx="897890" cy="311150"/>
                        </a:xfrm>
                        <a:prstGeom prst="rect">
                          <a:avLst/>
                        </a:prstGeom>
                        <a:solidFill>
                          <a:schemeClr val="lt1"/>
                        </a:solidFill>
                        <a:ln w="6350">
                          <a:solidFill>
                            <a:schemeClr val="bg1">
                              <a:lumMod val="95000"/>
                            </a:schemeClr>
                          </a:solidFill>
                        </a:ln>
                      </wps:spPr>
                      <wps:txbx>
                        <w:txbxContent>
                          <w:p w14:paraId="57312C5D" w14:textId="1685EC3E" w:rsidR="005C557C" w:rsidRPr="005C557C" w:rsidRDefault="005C557C" w:rsidP="005C557C">
                            <w:pPr>
                              <w:rPr>
                                <w:lang w:val="en-AU"/>
                              </w:rPr>
                            </w:pPr>
                            <w:r>
                              <w:rPr>
                                <w:lang w:val="en-AU"/>
                              </w:rPr>
                              <w:t>Slip 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0E8E6" id="Text Box 123" o:spid="_x0000_s1052" type="#_x0000_t202" style="position:absolute;margin-left:176pt;margin-top:136.85pt;width:70.7pt;height:2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" fillcolor="white [3201]" strokecolor="#f2f2f2 [3052]" strokeweight=".5pt">
                <v:textbox>
                  <w:txbxContent>
                    <w:p w14:paraId="57312C5D" w14:textId="1685EC3E" w:rsidR="005C557C" w:rsidRPr="005C557C" w:rsidRDefault="005C557C" w:rsidP="005C557C">
                      <w:pPr>
                        <w:rPr>
                          <w:lang w:val="en-AU"/>
                        </w:rPr>
                      </w:pPr>
                      <w:r>
                        <w:rPr>
                          <w:lang w:val="en-AU"/>
                        </w:rPr>
                        <w:t>Slip Ring</w:t>
                      </w:r>
                    </w:p>
                  </w:txbxContent>
                </v:textbox>
              </v:shape>
            </w:pict>
          </mc:Fallback>
        </mc:AlternateContent>
      </w:r>
      <w:r w:rsidR="007F0259">
        <w:rPr>
          <w:noProof/>
        </w:rPr>
        <mc:AlternateContent>
          <mc:Choice Requires="wps">
            <w:drawing>
              <wp:anchor distT="0" distB="0" distL="114300" distR="114300" simplePos="0" relativeHeight="251806720" behindDoc="0" locked="0" layoutInCell="1" allowOverlap="1" wp14:anchorId="365F8164" wp14:editId="18B534CF">
                <wp:simplePos x="0" y="0"/>
                <wp:positionH relativeFrom="column">
                  <wp:posOffset>-197485</wp:posOffset>
                </wp:positionH>
                <wp:positionV relativeFrom="paragraph">
                  <wp:posOffset>1739595</wp:posOffset>
                </wp:positionV>
                <wp:extent cx="897890" cy="311150"/>
                <wp:effectExtent l="0" t="0" r="16510" b="12700"/>
                <wp:wrapNone/>
                <wp:docPr id="122" name="Text Box 122"/>
                <wp:cNvGraphicFramePr/>
                <a:graphic xmlns:a="http://schemas.openxmlformats.org/drawingml/2006/main">
                  <a:graphicData uri="http://schemas.microsoft.com/office/word/2010/wordprocessingShape">
                    <wps:wsp>
                      <wps:cNvSpPr txBox="1"/>
                      <wps:spPr>
                        <a:xfrm>
                          <a:off x="0" y="0"/>
                          <a:ext cx="897890" cy="311150"/>
                        </a:xfrm>
                        <a:prstGeom prst="rect">
                          <a:avLst/>
                        </a:prstGeom>
                        <a:solidFill>
                          <a:schemeClr val="lt1"/>
                        </a:solidFill>
                        <a:ln w="6350">
                          <a:solidFill>
                            <a:schemeClr val="bg1">
                              <a:lumMod val="95000"/>
                            </a:schemeClr>
                          </a:solidFill>
                        </a:ln>
                      </wps:spPr>
                      <wps:txbx>
                        <w:txbxContent>
                          <w:p w14:paraId="411EA041" w14:textId="40A8F6D4" w:rsidR="00C45CC5" w:rsidRPr="005C557C" w:rsidRDefault="005C557C">
                            <w:pPr>
                              <w:rPr>
                                <w:lang w:val="en-AU"/>
                              </w:rPr>
                            </w:pPr>
                            <w:r>
                              <w:rPr>
                                <w:lang w:val="en-AU"/>
                              </w:rPr>
                              <w:t>Outer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F8164" id="Text Box 122" o:spid="_x0000_s1053" type="#_x0000_t202" style="position:absolute;margin-left:-15.55pt;margin-top:137pt;width:70.7pt;height:2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" fillcolor="white [3201]" strokecolor="#f2f2f2 [3052]" strokeweight=".5pt">
                <v:textbox>
                  <w:txbxContent>
                    <w:p w14:paraId="411EA041" w14:textId="40A8F6D4" w:rsidR="00C45CC5" w:rsidRPr="005C557C" w:rsidRDefault="005C557C">
                      <w:pPr>
                        <w:rPr>
                          <w:lang w:val="en-AU"/>
                        </w:rPr>
                      </w:pPr>
                      <w:r>
                        <w:rPr>
                          <w:lang w:val="en-AU"/>
                        </w:rPr>
                        <w:t>Outer Servo</w:t>
                      </w:r>
                    </w:p>
                  </w:txbxContent>
                </v:textbox>
              </v:shape>
            </w:pict>
          </mc:Fallback>
        </mc:AlternateContent>
      </w:r>
      <w:r w:rsidR="007F0259">
        <w:rPr>
          <w:noProof/>
        </w:rPr>
        <mc:AlternateContent>
          <mc:Choice Requires="wpg">
            <w:drawing>
              <wp:anchor distT="0" distB="0" distL="114300" distR="114300" simplePos="0" relativeHeight="251812864" behindDoc="0" locked="0" layoutInCell="1" allowOverlap="1" wp14:anchorId="5631130A" wp14:editId="03360358">
                <wp:simplePos x="0" y="0"/>
                <wp:positionH relativeFrom="column">
                  <wp:posOffset>149225</wp:posOffset>
                </wp:positionH>
                <wp:positionV relativeFrom="paragraph">
                  <wp:posOffset>2702230</wp:posOffset>
                </wp:positionV>
                <wp:extent cx="2533650" cy="1206500"/>
                <wp:effectExtent l="0" t="0" r="19050" b="12700"/>
                <wp:wrapNone/>
                <wp:docPr id="131" name="Group 131"/>
                <wp:cNvGraphicFramePr/>
                <a:graphic xmlns:a="http://schemas.openxmlformats.org/drawingml/2006/main">
                  <a:graphicData uri="http://schemas.microsoft.com/office/word/2010/wordprocessingGroup">
                    <wpg:wgp>
                      <wpg:cNvGrpSpPr/>
                      <wpg:grpSpPr>
                        <a:xfrm>
                          <a:off x="0" y="0"/>
                          <a:ext cx="2533650" cy="1206500"/>
                          <a:chOff x="0" y="0"/>
                          <a:chExt cx="2533650" cy="1206500"/>
                        </a:xfrm>
                      </wpg:grpSpPr>
                      <pic:pic xmlns:pic="http://schemas.openxmlformats.org/drawingml/2006/picture">
                        <pic:nvPicPr>
                          <pic:cNvPr id="126" name="Picture 126" descr="A close-up of a circuit board&#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861237" y="425302"/>
                            <a:ext cx="805815" cy="721995"/>
                          </a:xfrm>
                          <a:prstGeom prst="rect">
                            <a:avLst/>
                          </a:prstGeom>
                          <a:noFill/>
                          <a:ln>
                            <a:noFill/>
                          </a:ln>
                        </pic:spPr>
                      </pic:pic>
                      <wps:wsp>
                        <wps:cNvPr id="124" name="Rectangle: Rounded Corners 124"/>
                        <wps:cNvSpPr/>
                        <wps:spPr>
                          <a:xfrm>
                            <a:off x="0" y="0"/>
                            <a:ext cx="2533650" cy="120650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63795" y="74428"/>
                            <a:ext cx="2400300" cy="514350"/>
                          </a:xfrm>
                          <a:prstGeom prst="rect">
                            <a:avLst/>
                          </a:prstGeom>
                          <a:noFill/>
                          <a:ln w="6350">
                            <a:noFill/>
                          </a:ln>
                        </wps:spPr>
                        <wps:txbx>
                          <w:txbxContent>
                            <w:p w14:paraId="6400F423" w14:textId="7A499C50" w:rsidR="00661415" w:rsidRPr="005C557C" w:rsidRDefault="00661415" w:rsidP="00661415">
                              <w:pPr>
                                <w:rPr>
                                  <w:lang w:val="en-AU"/>
                                </w:rPr>
                              </w:pPr>
                              <w:r>
                                <w:rPr>
                                  <w:lang w:val="en-AU"/>
                                </w:rPr>
                                <w:t xml:space="preserve">The Outer Servo cable is connected to the breadboard using the </w:t>
                              </w:r>
                              <w:r w:rsidR="00DA0E32">
                                <w:rPr>
                                  <w:lang w:val="en-AU"/>
                                </w:rPr>
                                <w:t>Long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31130A" id="Group 131" o:spid="_x0000_s1054" style="position:absolute;margin-left:11.75pt;margin-top:212.75pt;width:199.5pt;height:95pt;z-index:251812864;mso-height-relative:margin" coordsize="25336,12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">
                <v:shape id="Picture 126" o:spid="_x0000_s1055" type="#_x0000_t75" alt="A close-up of a circuit board&#10;&#10;Description automatically generated" style="position:absolute;left:8612;top:4253;width:8058;height:7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">
                  <v:imagedata r:id="rId62" o:title="A close-up of a circuit board&#10;&#10;Description automatically generated"/>
                </v:shape>
                <v:roundrect id="Rectangle: Rounded Corners 124" o:spid="_x0000_s1056" style="position:absolute;width:25336;height:120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" filled="f" strokecolor="black [3213]" strokeweight="1pt">
                  <v:stroke joinstyle="miter"/>
                </v:roundrect>
                <v:shape id="Text Box 125" o:spid="_x0000_s1057" type="#_x0000_t202" style="position:absolute;left:637;top:744;width:2400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6400F423" w14:textId="7A499C50" w:rsidR="00661415" w:rsidRPr="005C557C" w:rsidRDefault="00661415" w:rsidP="00661415">
                        <w:pPr>
                          <w:rPr>
                            <w:lang w:val="en-AU"/>
                          </w:rPr>
                        </w:pPr>
                        <w:r>
                          <w:rPr>
                            <w:lang w:val="en-AU"/>
                          </w:rPr>
                          <w:t xml:space="preserve">The Outer Servo cable is connected to the breadboard using the </w:t>
                        </w:r>
                        <w:r w:rsidR="00DA0E32">
                          <w:rPr>
                            <w:lang w:val="en-AU"/>
                          </w:rPr>
                          <w:t>Long Header</w:t>
                        </w:r>
                      </w:p>
                    </w:txbxContent>
                  </v:textbox>
                </v:shape>
              </v:group>
            </w:pict>
          </mc:Fallback>
        </mc:AlternateContent>
      </w:r>
    </w:p>
    <w:sectPr w:rsidR="002E782A" w:rsidRPr="00F33121" w:rsidSect="003E3BDC">
      <w:headerReference w:type="default" r:id="rId63"/>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8C654" w14:textId="77777777" w:rsidR="003403EE" w:rsidRDefault="003403EE" w:rsidP="008327B6">
      <w:r>
        <w:separator/>
      </w:r>
    </w:p>
  </w:endnote>
  <w:endnote w:type="continuationSeparator" w:id="0">
    <w:p w14:paraId="01BEC764" w14:textId="77777777" w:rsidR="003403EE" w:rsidRDefault="003403EE" w:rsidP="00832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521917"/>
      <w:docPartObj>
        <w:docPartGallery w:val="Page Numbers (Bottom of Page)"/>
        <w:docPartUnique/>
      </w:docPartObj>
    </w:sdtPr>
    <w:sdtContent>
      <w:sdt>
        <w:sdtPr>
          <w:id w:val="-1769616900"/>
          <w:docPartObj>
            <w:docPartGallery w:val="Page Numbers (Top of Page)"/>
            <w:docPartUnique/>
          </w:docPartObj>
        </w:sdtPr>
        <w:sdtContent>
          <w:p w14:paraId="6A4F7F98" w14:textId="66D6E3C7" w:rsidR="008327B6" w:rsidRDefault="008327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C8125DD" w14:textId="7EFB5C9F" w:rsidR="008327B6" w:rsidRDefault="0083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E9C1B" w14:textId="77777777" w:rsidR="003403EE" w:rsidRDefault="003403EE" w:rsidP="008327B6">
      <w:r>
        <w:separator/>
      </w:r>
    </w:p>
  </w:footnote>
  <w:footnote w:type="continuationSeparator" w:id="0">
    <w:p w14:paraId="04571EC7" w14:textId="77777777" w:rsidR="003403EE" w:rsidRDefault="003403EE" w:rsidP="00832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B2A0" w14:textId="75BB1FAC" w:rsidR="00FD7D86" w:rsidRDefault="00497572" w:rsidP="007C3BE5">
    <w:pPr>
      <w:pStyle w:val="Header"/>
      <w:tabs>
        <w:tab w:val="left" w:pos="6505"/>
      </w:tabs>
    </w:pPr>
    <w:r>
      <w:rPr>
        <w:noProof/>
      </w:rPr>
      <w:drawing>
        <wp:anchor distT="0" distB="0" distL="114300" distR="114300" simplePos="0" relativeHeight="251659264" behindDoc="1" locked="0" layoutInCell="1" allowOverlap="1" wp14:anchorId="143AED0C" wp14:editId="63B8A87C">
          <wp:simplePos x="0" y="0"/>
          <wp:positionH relativeFrom="margin">
            <wp:posOffset>5048885</wp:posOffset>
          </wp:positionH>
          <wp:positionV relativeFrom="paragraph">
            <wp:posOffset>-51435</wp:posOffset>
          </wp:positionV>
          <wp:extent cx="859790" cy="335915"/>
          <wp:effectExtent l="0" t="0" r="0" b="698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59790" cy="335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D86">
      <w:rPr>
        <w:noProof/>
      </w:rPr>
      <w:drawing>
        <wp:anchor distT="0" distB="0" distL="114300" distR="114300" simplePos="0" relativeHeight="251658240" behindDoc="1" locked="0" layoutInCell="1" allowOverlap="1" wp14:anchorId="6EDE61D9" wp14:editId="507F5877">
          <wp:simplePos x="0" y="0"/>
          <wp:positionH relativeFrom="margin">
            <wp:posOffset>3982085</wp:posOffset>
          </wp:positionH>
          <wp:positionV relativeFrom="paragraph">
            <wp:posOffset>-51526</wp:posOffset>
          </wp:positionV>
          <wp:extent cx="927735" cy="317500"/>
          <wp:effectExtent l="0" t="0" r="5715" b="6350"/>
          <wp:wrapNone/>
          <wp:docPr id="133" name="Picture 133" descr="Logo&#10;&#10;Description automatically generated">
            <a:extLst xmlns:a="http://schemas.openxmlformats.org/drawingml/2006/main">
              <a:ext uri="{FF2B5EF4-FFF2-40B4-BE49-F238E27FC236}">
                <a16:creationId xmlns:a16="http://schemas.microsoft.com/office/drawing/2014/main" id="{A22D831A-593E-D3C2-CE91-DE6658662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ogo&#10;&#10;Description automatically generated">
                    <a:extLst>
                      <a:ext uri="{FF2B5EF4-FFF2-40B4-BE49-F238E27FC236}">
                        <a16:creationId xmlns:a16="http://schemas.microsoft.com/office/drawing/2014/main" id="{A22D831A-593E-D3C2-CE91-DE6658662B7F}"/>
                      </a:ext>
                    </a:extLst>
                  </pic:cNvPr>
                  <pic:cNvPicPr>
                    <a:picLocks noChangeAspect="1"/>
                  </pic:cNvPicPr>
                </pic:nvPicPr>
                <pic:blipFill>
                  <a:blip r:embed="rId3">
                    <a:extLst>
                      <a:ext uri="{BEBA8EAE-BF5A-486C-A8C5-ECC9F3942E4B}">
                        <a14:imgProps xmlns:a14="http://schemas.microsoft.com/office/drawing/2010/main">
                          <a14:imgLayer r:embed="rId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27735" cy="317500"/>
                  </a:xfrm>
                  <a:prstGeom prst="rect">
                    <a:avLst/>
                  </a:prstGeom>
                </pic:spPr>
              </pic:pic>
            </a:graphicData>
          </a:graphic>
          <wp14:sizeRelH relativeFrom="page">
            <wp14:pctWidth>0</wp14:pctWidth>
          </wp14:sizeRelH>
          <wp14:sizeRelV relativeFrom="page">
            <wp14:pctHeight>0</wp14:pctHeight>
          </wp14:sizeRelV>
        </wp:anchor>
      </w:drawing>
    </w:r>
    <w:r w:rsidR="007C3BE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8E783F"/>
    <w:multiLevelType w:val="hybridMultilevel"/>
    <w:tmpl w:val="037C05A6"/>
    <w:lvl w:ilvl="0" w:tplc="D9AE6FF2">
      <w:start w:val="8"/>
      <w:numFmt w:val="bullet"/>
      <w:lvlText w:val="-"/>
      <w:lvlJc w:val="left"/>
      <w:pPr>
        <w:ind w:left="720" w:hanging="360"/>
      </w:pPr>
      <w:rPr>
        <w:rFonts w:ascii="Calibri" w:eastAsiaTheme="minorHAnsi" w:hAnsi="Calibri" w:cs="Calibri"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25B0A4C"/>
    <w:multiLevelType w:val="hybridMultilevel"/>
    <w:tmpl w:val="8F3C5D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50852712">
    <w:abstractNumId w:val="20"/>
  </w:num>
  <w:num w:numId="2" w16cid:durableId="1782458791">
    <w:abstractNumId w:val="13"/>
  </w:num>
  <w:num w:numId="3" w16cid:durableId="2092967405">
    <w:abstractNumId w:val="10"/>
  </w:num>
  <w:num w:numId="4" w16cid:durableId="608583998">
    <w:abstractNumId w:val="23"/>
  </w:num>
  <w:num w:numId="5" w16cid:durableId="111176169">
    <w:abstractNumId w:val="14"/>
  </w:num>
  <w:num w:numId="6" w16cid:durableId="1631978218">
    <w:abstractNumId w:val="17"/>
  </w:num>
  <w:num w:numId="7" w16cid:durableId="2005624412">
    <w:abstractNumId w:val="19"/>
  </w:num>
  <w:num w:numId="8" w16cid:durableId="84228377">
    <w:abstractNumId w:val="9"/>
  </w:num>
  <w:num w:numId="9" w16cid:durableId="2119520991">
    <w:abstractNumId w:val="7"/>
  </w:num>
  <w:num w:numId="10" w16cid:durableId="79182217">
    <w:abstractNumId w:val="6"/>
  </w:num>
  <w:num w:numId="11" w16cid:durableId="182864831">
    <w:abstractNumId w:val="5"/>
  </w:num>
  <w:num w:numId="12" w16cid:durableId="1499033660">
    <w:abstractNumId w:val="4"/>
  </w:num>
  <w:num w:numId="13" w16cid:durableId="1377042686">
    <w:abstractNumId w:val="8"/>
  </w:num>
  <w:num w:numId="14" w16cid:durableId="1346588298">
    <w:abstractNumId w:val="3"/>
  </w:num>
  <w:num w:numId="15" w16cid:durableId="1470125321">
    <w:abstractNumId w:val="2"/>
  </w:num>
  <w:num w:numId="16" w16cid:durableId="640115210">
    <w:abstractNumId w:val="1"/>
  </w:num>
  <w:num w:numId="17" w16cid:durableId="504635828">
    <w:abstractNumId w:val="0"/>
  </w:num>
  <w:num w:numId="18" w16cid:durableId="1119303059">
    <w:abstractNumId w:val="15"/>
  </w:num>
  <w:num w:numId="19" w16cid:durableId="2126385807">
    <w:abstractNumId w:val="16"/>
  </w:num>
  <w:num w:numId="20" w16cid:durableId="2029215600">
    <w:abstractNumId w:val="21"/>
  </w:num>
  <w:num w:numId="21" w16cid:durableId="2035570875">
    <w:abstractNumId w:val="18"/>
  </w:num>
  <w:num w:numId="22" w16cid:durableId="853375134">
    <w:abstractNumId w:val="12"/>
  </w:num>
  <w:num w:numId="23" w16cid:durableId="493109842">
    <w:abstractNumId w:val="24"/>
  </w:num>
  <w:num w:numId="24" w16cid:durableId="1878853530">
    <w:abstractNumId w:val="22"/>
  </w:num>
  <w:num w:numId="25" w16cid:durableId="7125343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A05"/>
    <w:rsid w:val="0000379D"/>
    <w:rsid w:val="00022C91"/>
    <w:rsid w:val="00023D0C"/>
    <w:rsid w:val="00044122"/>
    <w:rsid w:val="00046944"/>
    <w:rsid w:val="000534AD"/>
    <w:rsid w:val="00086947"/>
    <w:rsid w:val="00097569"/>
    <w:rsid w:val="000B6FC8"/>
    <w:rsid w:val="000C1940"/>
    <w:rsid w:val="000E08DC"/>
    <w:rsid w:val="000E0950"/>
    <w:rsid w:val="00123A87"/>
    <w:rsid w:val="00135B58"/>
    <w:rsid w:val="0014067D"/>
    <w:rsid w:val="00156044"/>
    <w:rsid w:val="0016564F"/>
    <w:rsid w:val="001A1985"/>
    <w:rsid w:val="001A531B"/>
    <w:rsid w:val="001B2025"/>
    <w:rsid w:val="001C1485"/>
    <w:rsid w:val="001C2352"/>
    <w:rsid w:val="001E3995"/>
    <w:rsid w:val="001F7E49"/>
    <w:rsid w:val="00214383"/>
    <w:rsid w:val="00233C57"/>
    <w:rsid w:val="0025194B"/>
    <w:rsid w:val="002609E2"/>
    <w:rsid w:val="00266D2F"/>
    <w:rsid w:val="00276851"/>
    <w:rsid w:val="00277C1B"/>
    <w:rsid w:val="00294F22"/>
    <w:rsid w:val="002A5939"/>
    <w:rsid w:val="002C6EC1"/>
    <w:rsid w:val="002E782A"/>
    <w:rsid w:val="0030505F"/>
    <w:rsid w:val="003403EE"/>
    <w:rsid w:val="00343CDD"/>
    <w:rsid w:val="003548B9"/>
    <w:rsid w:val="00354ECF"/>
    <w:rsid w:val="00361F1D"/>
    <w:rsid w:val="003701AA"/>
    <w:rsid w:val="003818EB"/>
    <w:rsid w:val="00396B80"/>
    <w:rsid w:val="003A0C00"/>
    <w:rsid w:val="003B4E70"/>
    <w:rsid w:val="003B6443"/>
    <w:rsid w:val="003B7319"/>
    <w:rsid w:val="003D47BC"/>
    <w:rsid w:val="003E3BDC"/>
    <w:rsid w:val="003F1CD4"/>
    <w:rsid w:val="0041386B"/>
    <w:rsid w:val="00413B72"/>
    <w:rsid w:val="00442D89"/>
    <w:rsid w:val="004733B5"/>
    <w:rsid w:val="004861F8"/>
    <w:rsid w:val="00497572"/>
    <w:rsid w:val="00497DB8"/>
    <w:rsid w:val="004B2868"/>
    <w:rsid w:val="004B624D"/>
    <w:rsid w:val="004C5D45"/>
    <w:rsid w:val="00511E7D"/>
    <w:rsid w:val="00513E3D"/>
    <w:rsid w:val="0052117A"/>
    <w:rsid w:val="00530CF1"/>
    <w:rsid w:val="00544E85"/>
    <w:rsid w:val="0055017E"/>
    <w:rsid w:val="00560092"/>
    <w:rsid w:val="00570663"/>
    <w:rsid w:val="00591D9C"/>
    <w:rsid w:val="005A7AF5"/>
    <w:rsid w:val="005C4713"/>
    <w:rsid w:val="005C557C"/>
    <w:rsid w:val="005D0C74"/>
    <w:rsid w:val="005D42DC"/>
    <w:rsid w:val="00632509"/>
    <w:rsid w:val="006328FB"/>
    <w:rsid w:val="00643BF5"/>
    <w:rsid w:val="00645252"/>
    <w:rsid w:val="00661415"/>
    <w:rsid w:val="00664895"/>
    <w:rsid w:val="00670884"/>
    <w:rsid w:val="00673806"/>
    <w:rsid w:val="00691569"/>
    <w:rsid w:val="00691777"/>
    <w:rsid w:val="00692B7E"/>
    <w:rsid w:val="006C229B"/>
    <w:rsid w:val="006D3D74"/>
    <w:rsid w:val="006F5537"/>
    <w:rsid w:val="00707188"/>
    <w:rsid w:val="00712723"/>
    <w:rsid w:val="00714C49"/>
    <w:rsid w:val="00742B9E"/>
    <w:rsid w:val="007436C6"/>
    <w:rsid w:val="007461B2"/>
    <w:rsid w:val="007529CD"/>
    <w:rsid w:val="00753239"/>
    <w:rsid w:val="00753408"/>
    <w:rsid w:val="00755401"/>
    <w:rsid w:val="007645E8"/>
    <w:rsid w:val="007813A8"/>
    <w:rsid w:val="007C199D"/>
    <w:rsid w:val="007C2917"/>
    <w:rsid w:val="007C363C"/>
    <w:rsid w:val="007C3BE5"/>
    <w:rsid w:val="007F0259"/>
    <w:rsid w:val="0080186C"/>
    <w:rsid w:val="00820540"/>
    <w:rsid w:val="00827B1F"/>
    <w:rsid w:val="008327B6"/>
    <w:rsid w:val="0083569A"/>
    <w:rsid w:val="008438C7"/>
    <w:rsid w:val="0085321C"/>
    <w:rsid w:val="00871515"/>
    <w:rsid w:val="00881235"/>
    <w:rsid w:val="008B13FE"/>
    <w:rsid w:val="008B192D"/>
    <w:rsid w:val="008B3662"/>
    <w:rsid w:val="008C3BBF"/>
    <w:rsid w:val="008C3FC0"/>
    <w:rsid w:val="008E5615"/>
    <w:rsid w:val="008F1622"/>
    <w:rsid w:val="008F791D"/>
    <w:rsid w:val="00904BC4"/>
    <w:rsid w:val="009105D8"/>
    <w:rsid w:val="0091379B"/>
    <w:rsid w:val="00973483"/>
    <w:rsid w:val="009778E4"/>
    <w:rsid w:val="00977B69"/>
    <w:rsid w:val="009C446D"/>
    <w:rsid w:val="009C555E"/>
    <w:rsid w:val="00A078FE"/>
    <w:rsid w:val="00A13D3B"/>
    <w:rsid w:val="00A26E0E"/>
    <w:rsid w:val="00A3276D"/>
    <w:rsid w:val="00A4477A"/>
    <w:rsid w:val="00A53D2A"/>
    <w:rsid w:val="00A55794"/>
    <w:rsid w:val="00A61380"/>
    <w:rsid w:val="00A65A55"/>
    <w:rsid w:val="00A66257"/>
    <w:rsid w:val="00A76EC1"/>
    <w:rsid w:val="00A9204E"/>
    <w:rsid w:val="00A92694"/>
    <w:rsid w:val="00A97642"/>
    <w:rsid w:val="00AD5D7D"/>
    <w:rsid w:val="00AF7F9D"/>
    <w:rsid w:val="00B05708"/>
    <w:rsid w:val="00B11B67"/>
    <w:rsid w:val="00B2458B"/>
    <w:rsid w:val="00B250FD"/>
    <w:rsid w:val="00B31184"/>
    <w:rsid w:val="00B32EBA"/>
    <w:rsid w:val="00B33591"/>
    <w:rsid w:val="00B45149"/>
    <w:rsid w:val="00B51D4B"/>
    <w:rsid w:val="00B662D8"/>
    <w:rsid w:val="00B707AD"/>
    <w:rsid w:val="00BB15AF"/>
    <w:rsid w:val="00BB2CC8"/>
    <w:rsid w:val="00BB547B"/>
    <w:rsid w:val="00BC408E"/>
    <w:rsid w:val="00BD0822"/>
    <w:rsid w:val="00C2198F"/>
    <w:rsid w:val="00C36ECC"/>
    <w:rsid w:val="00C45CC5"/>
    <w:rsid w:val="00C505B4"/>
    <w:rsid w:val="00C539E3"/>
    <w:rsid w:val="00C82A05"/>
    <w:rsid w:val="00C93E8F"/>
    <w:rsid w:val="00CC1359"/>
    <w:rsid w:val="00CC4743"/>
    <w:rsid w:val="00CC6AF8"/>
    <w:rsid w:val="00D048E7"/>
    <w:rsid w:val="00D1444A"/>
    <w:rsid w:val="00D14BCB"/>
    <w:rsid w:val="00D168FE"/>
    <w:rsid w:val="00D16BF9"/>
    <w:rsid w:val="00D254CB"/>
    <w:rsid w:val="00D343AD"/>
    <w:rsid w:val="00D451C5"/>
    <w:rsid w:val="00D45BAF"/>
    <w:rsid w:val="00D52287"/>
    <w:rsid w:val="00D52BA5"/>
    <w:rsid w:val="00D56192"/>
    <w:rsid w:val="00D66F7C"/>
    <w:rsid w:val="00D94748"/>
    <w:rsid w:val="00D97EB1"/>
    <w:rsid w:val="00DA0E32"/>
    <w:rsid w:val="00DA2059"/>
    <w:rsid w:val="00DC34B1"/>
    <w:rsid w:val="00DC744A"/>
    <w:rsid w:val="00DE3D51"/>
    <w:rsid w:val="00DF6F87"/>
    <w:rsid w:val="00E1026C"/>
    <w:rsid w:val="00E17817"/>
    <w:rsid w:val="00E2460E"/>
    <w:rsid w:val="00E6557A"/>
    <w:rsid w:val="00E77948"/>
    <w:rsid w:val="00EA5205"/>
    <w:rsid w:val="00EA6C9C"/>
    <w:rsid w:val="00EC4D9F"/>
    <w:rsid w:val="00ED2971"/>
    <w:rsid w:val="00EF49D4"/>
    <w:rsid w:val="00EF50FD"/>
    <w:rsid w:val="00EF6800"/>
    <w:rsid w:val="00F2030E"/>
    <w:rsid w:val="00F20B15"/>
    <w:rsid w:val="00F23474"/>
    <w:rsid w:val="00F31605"/>
    <w:rsid w:val="00F33121"/>
    <w:rsid w:val="00F37851"/>
    <w:rsid w:val="00F52CE9"/>
    <w:rsid w:val="00F5342E"/>
    <w:rsid w:val="00F5396E"/>
    <w:rsid w:val="00F80666"/>
    <w:rsid w:val="00FD7D86"/>
    <w:rsid w:val="00FE56FC"/>
    <w:rsid w:val="00FE6ECC"/>
    <w:rsid w:val="00FF64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2DB01"/>
  <w15:chartTrackingRefBased/>
  <w15:docId w15:val="{95FC0FFE-4548-4BEF-B5DD-016B9D13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BBF"/>
  </w:style>
  <w:style w:type="paragraph" w:styleId="Heading1">
    <w:name w:val="heading 1"/>
    <w:basedOn w:val="Normal"/>
    <w:next w:val="Normal"/>
    <w:link w:val="Heading1Char"/>
    <w:autoRedefine/>
    <w:uiPriority w:val="9"/>
    <w:qFormat/>
    <w:rsid w:val="00C82A05"/>
    <w:pPr>
      <w:keepNext/>
      <w:keepLines/>
      <w:spacing w:before="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A05"/>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TOCHeading">
    <w:name w:val="TOC Heading"/>
    <w:basedOn w:val="Heading1"/>
    <w:next w:val="Normal"/>
    <w:uiPriority w:val="39"/>
    <w:unhideWhenUsed/>
    <w:qFormat/>
    <w:rsid w:val="00C82A05"/>
    <w:pPr>
      <w:spacing w:line="259" w:lineRule="auto"/>
      <w:outlineLvl w:val="9"/>
    </w:pPr>
    <w:rPr>
      <w:color w:val="2E74B5" w:themeColor="accent1" w:themeShade="BF"/>
    </w:rPr>
  </w:style>
  <w:style w:type="paragraph" w:styleId="TOC1">
    <w:name w:val="toc 1"/>
    <w:basedOn w:val="Normal"/>
    <w:next w:val="Normal"/>
    <w:autoRedefine/>
    <w:uiPriority w:val="39"/>
    <w:unhideWhenUsed/>
    <w:rsid w:val="00D048E7"/>
    <w:pPr>
      <w:spacing w:after="100"/>
    </w:pPr>
  </w:style>
  <w:style w:type="paragraph" w:styleId="ListParagraph">
    <w:name w:val="List Paragraph"/>
    <w:basedOn w:val="Normal"/>
    <w:uiPriority w:val="34"/>
    <w:unhideWhenUsed/>
    <w:qFormat/>
    <w:rsid w:val="008B36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84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github.com/CoreElectronics/Random-Positioning-Machine/tree/mai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3" Type="http://schemas.openxmlformats.org/officeDocument/2006/relationships/image" Target="media/image51.png"/><Relationship Id="rId2" Type="http://schemas.microsoft.com/office/2007/relationships/hdphoto" Target="media/hdphoto3.wdp"/><Relationship Id="rId1" Type="http://schemas.openxmlformats.org/officeDocument/2006/relationships/image" Target="media/image50.png"/><Relationship Id="rId4" Type="http://schemas.microsoft.com/office/2007/relationships/hdphoto" Target="media/hdphoto4.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ir\AppData\Local\Microsoft\Office\16.0\DTS\en-AU%7b6F85838F-C710-470E-A96E-A951E4738F0B%7d\%7b4DA29FE7-38C1-437D-B1C8-3AEA193AA7A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AE6895F2-E3A3-4EF8-A603-B9A46165EE5D}">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{4DA29FE7-38C1-437D-B1C8-3AEA193AA7A9}tf02786999_win32.dotx</Template>
  <TotalTime>351</TotalTime>
  <Pages>8</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Chaikin-Bryan</dc:creator>
  <cp:keywords/>
  <dc:description/>
  <cp:lastModifiedBy>Claire Chaikin-Bryan</cp:lastModifiedBy>
  <cp:revision>209</cp:revision>
  <dcterms:created xsi:type="dcterms:W3CDTF">2023-08-17T12:03:00Z</dcterms:created>
  <dcterms:modified xsi:type="dcterms:W3CDTF">2023-08-17T22:37:00Z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